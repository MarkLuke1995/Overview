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before="17" w:line="200" w:lineRule="exact"/>
      </w:pPr>
    </w:p>
    <w:p w:rsidR="00AD3589" w:rsidRDefault="00843715">
      <w:pPr>
        <w:spacing w:before="18"/>
        <w:ind w:left="3277" w:right="3287"/>
        <w:jc w:val="center"/>
        <w:rPr>
          <w:rFonts w:ascii="Arial" w:eastAsia="Arial" w:hAnsi="Arial" w:cs="Arial"/>
          <w:sz w:val="32"/>
          <w:szCs w:val="32"/>
        </w:rPr>
      </w:pPr>
      <w:r>
        <w:rPr>
          <w:rFonts w:ascii="Arial" w:eastAsia="Arial" w:hAnsi="Arial" w:cs="Arial"/>
          <w:b/>
          <w:spacing w:val="-5"/>
          <w:sz w:val="32"/>
          <w:szCs w:val="32"/>
        </w:rPr>
        <w:t>Prototype Lab</w:t>
      </w:r>
    </w:p>
    <w:p w:rsidR="00AD3589" w:rsidRDefault="00AD3589">
      <w:pPr>
        <w:spacing w:before="6" w:line="180" w:lineRule="exact"/>
        <w:rPr>
          <w:sz w:val="18"/>
          <w:szCs w:val="18"/>
        </w:rPr>
      </w:pPr>
    </w:p>
    <w:p w:rsidR="00AD3589" w:rsidRDefault="00AD3589">
      <w:pPr>
        <w:spacing w:line="200" w:lineRule="exact"/>
      </w:pPr>
    </w:p>
    <w:p w:rsidR="00AD3589" w:rsidRDefault="004463A9">
      <w:pPr>
        <w:ind w:left="3883" w:right="3880"/>
        <w:jc w:val="center"/>
        <w:rPr>
          <w:rFonts w:ascii="Arial" w:eastAsia="Arial" w:hAnsi="Arial" w:cs="Arial"/>
          <w:sz w:val="24"/>
          <w:szCs w:val="24"/>
        </w:rPr>
      </w:pPr>
      <w:r>
        <w:rPr>
          <w:rFonts w:ascii="Arial" w:eastAsia="Arial" w:hAnsi="Arial" w:cs="Arial"/>
          <w:spacing w:val="-1"/>
          <w:sz w:val="24"/>
          <w:szCs w:val="24"/>
        </w:rPr>
        <w:t>M</w:t>
      </w:r>
      <w:r>
        <w:rPr>
          <w:rFonts w:ascii="Arial" w:eastAsia="Arial" w:hAnsi="Arial" w:cs="Arial"/>
          <w:sz w:val="24"/>
          <w:szCs w:val="24"/>
        </w:rPr>
        <w:t>E</w:t>
      </w:r>
      <w:r>
        <w:rPr>
          <w:rFonts w:ascii="Arial" w:eastAsia="Arial" w:hAnsi="Arial" w:cs="Arial"/>
          <w:spacing w:val="1"/>
          <w:sz w:val="24"/>
          <w:szCs w:val="24"/>
        </w:rPr>
        <w:t xml:space="preserve"> 2</w:t>
      </w:r>
      <w:r>
        <w:rPr>
          <w:rFonts w:ascii="Arial" w:eastAsia="Arial" w:hAnsi="Arial" w:cs="Arial"/>
          <w:spacing w:val="-1"/>
          <w:sz w:val="24"/>
          <w:szCs w:val="24"/>
        </w:rPr>
        <w:t>9</w:t>
      </w:r>
      <w:r>
        <w:rPr>
          <w:rFonts w:ascii="Arial" w:eastAsia="Arial" w:hAnsi="Arial" w:cs="Arial"/>
          <w:spacing w:val="1"/>
          <w:sz w:val="24"/>
          <w:szCs w:val="24"/>
        </w:rPr>
        <w:t>0</w:t>
      </w:r>
      <w:r>
        <w:rPr>
          <w:rFonts w:ascii="Arial" w:eastAsia="Arial" w:hAnsi="Arial" w:cs="Arial"/>
          <w:sz w:val="24"/>
          <w:szCs w:val="24"/>
        </w:rPr>
        <w:t>0</w:t>
      </w:r>
    </w:p>
    <w:p w:rsidR="00AD3589" w:rsidRDefault="00AD3589">
      <w:pPr>
        <w:spacing w:before="6" w:line="280" w:lineRule="exact"/>
        <w:rPr>
          <w:sz w:val="28"/>
          <w:szCs w:val="28"/>
        </w:rPr>
      </w:pPr>
    </w:p>
    <w:p w:rsidR="00AD3589" w:rsidRDefault="004463A9">
      <w:pPr>
        <w:ind w:left="2808" w:right="2791"/>
        <w:jc w:val="center"/>
        <w:rPr>
          <w:rFonts w:ascii="Arial" w:eastAsia="Arial" w:hAnsi="Arial" w:cs="Arial"/>
          <w:sz w:val="24"/>
          <w:szCs w:val="24"/>
        </w:rPr>
      </w:pPr>
      <w:r>
        <w:rPr>
          <w:rFonts w:ascii="Arial" w:eastAsia="Arial" w:hAnsi="Arial" w:cs="Arial"/>
          <w:sz w:val="24"/>
          <w:szCs w:val="24"/>
        </w:rPr>
        <w:t>I</w:t>
      </w:r>
      <w:r>
        <w:rPr>
          <w:rFonts w:ascii="Arial" w:eastAsia="Arial" w:hAnsi="Arial" w:cs="Arial"/>
          <w:spacing w:val="1"/>
          <w:sz w:val="24"/>
          <w:szCs w:val="24"/>
        </w:rPr>
        <w:t>n</w:t>
      </w:r>
      <w:r>
        <w:rPr>
          <w:rFonts w:ascii="Arial" w:eastAsia="Arial" w:hAnsi="Arial" w:cs="Arial"/>
          <w:sz w:val="24"/>
          <w:szCs w:val="24"/>
        </w:rPr>
        <w:t>struct</w:t>
      </w:r>
      <w:r>
        <w:rPr>
          <w:rFonts w:ascii="Arial" w:eastAsia="Arial" w:hAnsi="Arial" w:cs="Arial"/>
          <w:spacing w:val="1"/>
          <w:sz w:val="24"/>
          <w:szCs w:val="24"/>
        </w:rPr>
        <w:t>o</w:t>
      </w:r>
      <w:r>
        <w:rPr>
          <w:rFonts w:ascii="Arial" w:eastAsia="Arial" w:hAnsi="Arial" w:cs="Arial"/>
          <w:sz w:val="24"/>
          <w:szCs w:val="24"/>
        </w:rPr>
        <w:t>r:</w:t>
      </w:r>
      <w:r>
        <w:rPr>
          <w:rFonts w:ascii="Arial" w:eastAsia="Arial" w:hAnsi="Arial" w:cs="Arial"/>
          <w:spacing w:val="-4"/>
          <w:sz w:val="24"/>
          <w:szCs w:val="24"/>
        </w:rPr>
        <w:t xml:space="preserve"> </w:t>
      </w:r>
      <w:r>
        <w:rPr>
          <w:rFonts w:ascii="Arial" w:eastAsia="Arial" w:hAnsi="Arial" w:cs="Arial"/>
          <w:spacing w:val="-5"/>
          <w:sz w:val="24"/>
          <w:szCs w:val="24"/>
        </w:rPr>
        <w:t>D</w:t>
      </w:r>
      <w:r>
        <w:rPr>
          <w:rFonts w:ascii="Arial" w:eastAsia="Arial" w:hAnsi="Arial" w:cs="Arial"/>
          <w:spacing w:val="-6"/>
          <w:sz w:val="24"/>
          <w:szCs w:val="24"/>
        </w:rPr>
        <w:t>r</w:t>
      </w:r>
      <w:r>
        <w:rPr>
          <w:rFonts w:ascii="Arial" w:eastAsia="Arial" w:hAnsi="Arial" w:cs="Arial"/>
          <w:sz w:val="24"/>
          <w:szCs w:val="24"/>
        </w:rPr>
        <w:t>.</w:t>
      </w:r>
      <w:r>
        <w:rPr>
          <w:rFonts w:ascii="Arial" w:eastAsia="Arial" w:hAnsi="Arial" w:cs="Arial"/>
          <w:spacing w:val="-8"/>
          <w:sz w:val="24"/>
          <w:szCs w:val="24"/>
        </w:rPr>
        <w:t xml:space="preserve"> </w:t>
      </w:r>
      <w:r>
        <w:rPr>
          <w:rFonts w:ascii="Arial" w:eastAsia="Arial" w:hAnsi="Arial" w:cs="Arial"/>
          <w:spacing w:val="-2"/>
          <w:sz w:val="24"/>
          <w:szCs w:val="24"/>
        </w:rPr>
        <w:t>S</w:t>
      </w:r>
      <w:r>
        <w:rPr>
          <w:rFonts w:ascii="Arial" w:eastAsia="Arial" w:hAnsi="Arial" w:cs="Arial"/>
          <w:spacing w:val="1"/>
          <w:sz w:val="24"/>
          <w:szCs w:val="24"/>
        </w:rPr>
        <w:t>a</w:t>
      </w:r>
      <w:r>
        <w:rPr>
          <w:rFonts w:ascii="Arial" w:eastAsia="Arial" w:hAnsi="Arial" w:cs="Arial"/>
          <w:spacing w:val="-1"/>
          <w:sz w:val="24"/>
          <w:szCs w:val="24"/>
        </w:rPr>
        <w:t>n</w:t>
      </w:r>
      <w:r>
        <w:rPr>
          <w:rFonts w:ascii="Arial" w:eastAsia="Arial" w:hAnsi="Arial" w:cs="Arial"/>
          <w:spacing w:val="1"/>
          <w:sz w:val="24"/>
          <w:szCs w:val="24"/>
        </w:rPr>
        <w:t>d</w:t>
      </w:r>
      <w:r>
        <w:rPr>
          <w:rFonts w:ascii="Arial" w:eastAsia="Arial" w:hAnsi="Arial" w:cs="Arial"/>
          <w:sz w:val="24"/>
          <w:szCs w:val="24"/>
        </w:rPr>
        <w:t>ra</w:t>
      </w:r>
      <w:r>
        <w:rPr>
          <w:rFonts w:ascii="Arial" w:eastAsia="Arial" w:hAnsi="Arial" w:cs="Arial"/>
          <w:spacing w:val="-3"/>
          <w:sz w:val="24"/>
          <w:szCs w:val="24"/>
        </w:rPr>
        <w:t xml:space="preserve"> </w:t>
      </w:r>
      <w:r>
        <w:rPr>
          <w:rFonts w:ascii="Arial" w:eastAsia="Arial" w:hAnsi="Arial" w:cs="Arial"/>
          <w:spacing w:val="-1"/>
          <w:sz w:val="24"/>
          <w:szCs w:val="24"/>
        </w:rPr>
        <w:t>M</w:t>
      </w:r>
      <w:r>
        <w:rPr>
          <w:rFonts w:ascii="Arial" w:eastAsia="Arial" w:hAnsi="Arial" w:cs="Arial"/>
          <w:spacing w:val="1"/>
          <w:sz w:val="24"/>
          <w:szCs w:val="24"/>
        </w:rPr>
        <w:t>e</w:t>
      </w:r>
      <w:r>
        <w:rPr>
          <w:rFonts w:ascii="Arial" w:eastAsia="Arial" w:hAnsi="Arial" w:cs="Arial"/>
          <w:sz w:val="24"/>
          <w:szCs w:val="24"/>
        </w:rPr>
        <w:t>t</w:t>
      </w:r>
      <w:r>
        <w:rPr>
          <w:rFonts w:ascii="Arial" w:eastAsia="Arial" w:hAnsi="Arial" w:cs="Arial"/>
          <w:spacing w:val="-2"/>
          <w:sz w:val="24"/>
          <w:szCs w:val="24"/>
        </w:rPr>
        <w:t>z</w:t>
      </w:r>
      <w:r>
        <w:rPr>
          <w:rFonts w:ascii="Arial" w:eastAsia="Arial" w:hAnsi="Arial" w:cs="Arial"/>
          <w:sz w:val="24"/>
          <w:szCs w:val="24"/>
        </w:rPr>
        <w:t>ler</w:t>
      </w:r>
    </w:p>
    <w:p w:rsidR="00AD3589" w:rsidRDefault="00AD3589">
      <w:pPr>
        <w:spacing w:before="3" w:line="280" w:lineRule="exact"/>
        <w:rPr>
          <w:sz w:val="28"/>
          <w:szCs w:val="28"/>
        </w:rPr>
      </w:pPr>
    </w:p>
    <w:p w:rsidR="00AD3589" w:rsidRDefault="004463A9">
      <w:pPr>
        <w:ind w:left="2813" w:right="2790"/>
        <w:jc w:val="center"/>
        <w:rPr>
          <w:rFonts w:ascii="Arial" w:eastAsia="Arial" w:hAnsi="Arial" w:cs="Arial"/>
          <w:sz w:val="24"/>
          <w:szCs w:val="24"/>
        </w:rPr>
      </w:pPr>
      <w:r>
        <w:rPr>
          <w:rFonts w:ascii="Arial" w:eastAsia="Arial" w:hAnsi="Arial" w:cs="Arial"/>
          <w:sz w:val="24"/>
          <w:szCs w:val="24"/>
        </w:rPr>
        <w:t>Da</w:t>
      </w:r>
      <w:r>
        <w:rPr>
          <w:rFonts w:ascii="Arial" w:eastAsia="Arial" w:hAnsi="Arial" w:cs="Arial"/>
          <w:spacing w:val="1"/>
          <w:sz w:val="24"/>
          <w:szCs w:val="24"/>
        </w:rPr>
        <w:t>t</w:t>
      </w:r>
      <w:r>
        <w:rPr>
          <w:rFonts w:ascii="Arial" w:eastAsia="Arial" w:hAnsi="Arial" w:cs="Arial"/>
          <w:sz w:val="24"/>
          <w:szCs w:val="24"/>
        </w:rPr>
        <w:t>e</w:t>
      </w:r>
      <w:r>
        <w:rPr>
          <w:rFonts w:ascii="Arial" w:eastAsia="Arial" w:hAnsi="Arial" w:cs="Arial"/>
          <w:spacing w:val="-3"/>
          <w:sz w:val="24"/>
          <w:szCs w:val="24"/>
        </w:rPr>
        <w:t xml:space="preserve">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
          <w:sz w:val="24"/>
          <w:szCs w:val="24"/>
        </w:rPr>
        <w:t xml:space="preserve"> </w:t>
      </w:r>
      <w:r>
        <w:rPr>
          <w:rFonts w:ascii="Arial" w:eastAsia="Arial" w:hAnsi="Arial" w:cs="Arial"/>
          <w:spacing w:val="-2"/>
          <w:sz w:val="24"/>
          <w:szCs w:val="24"/>
        </w:rPr>
        <w:t>S</w:t>
      </w:r>
      <w:r>
        <w:rPr>
          <w:rFonts w:ascii="Arial" w:eastAsia="Arial" w:hAnsi="Arial" w:cs="Arial"/>
          <w:spacing w:val="1"/>
          <w:sz w:val="24"/>
          <w:szCs w:val="24"/>
        </w:rPr>
        <w:t>u</w:t>
      </w:r>
      <w:r>
        <w:rPr>
          <w:rFonts w:ascii="Arial" w:eastAsia="Arial" w:hAnsi="Arial" w:cs="Arial"/>
          <w:spacing w:val="-1"/>
          <w:sz w:val="24"/>
          <w:szCs w:val="24"/>
        </w:rPr>
        <w:t>b</w:t>
      </w:r>
      <w:r>
        <w:rPr>
          <w:rFonts w:ascii="Arial" w:eastAsia="Arial" w:hAnsi="Arial" w:cs="Arial"/>
          <w:spacing w:val="1"/>
          <w:sz w:val="24"/>
          <w:szCs w:val="24"/>
        </w:rPr>
        <w:t>m</w:t>
      </w:r>
      <w:r>
        <w:rPr>
          <w:rFonts w:ascii="Arial" w:eastAsia="Arial" w:hAnsi="Arial" w:cs="Arial"/>
          <w:sz w:val="24"/>
          <w:szCs w:val="24"/>
        </w:rPr>
        <w:t>iss</w:t>
      </w:r>
      <w:r>
        <w:rPr>
          <w:rFonts w:ascii="Arial" w:eastAsia="Arial" w:hAnsi="Arial" w:cs="Arial"/>
          <w:spacing w:val="-1"/>
          <w:sz w:val="24"/>
          <w:szCs w:val="24"/>
        </w:rPr>
        <w:t>i</w:t>
      </w:r>
      <w:r>
        <w:rPr>
          <w:rFonts w:ascii="Arial" w:eastAsia="Arial" w:hAnsi="Arial" w:cs="Arial"/>
          <w:spacing w:val="1"/>
          <w:sz w:val="24"/>
          <w:szCs w:val="24"/>
        </w:rPr>
        <w:t>on</w:t>
      </w:r>
      <w:r>
        <w:rPr>
          <w:rFonts w:ascii="Arial" w:eastAsia="Arial" w:hAnsi="Arial" w:cs="Arial"/>
          <w:sz w:val="24"/>
          <w:szCs w:val="24"/>
        </w:rPr>
        <w:t>:</w:t>
      </w:r>
      <w:r>
        <w:rPr>
          <w:rFonts w:ascii="Arial" w:eastAsia="Arial" w:hAnsi="Arial" w:cs="Arial"/>
          <w:spacing w:val="-2"/>
          <w:sz w:val="24"/>
          <w:szCs w:val="24"/>
        </w:rPr>
        <w:t xml:space="preserve"> </w:t>
      </w:r>
      <w:r w:rsidR="00843715">
        <w:rPr>
          <w:rFonts w:ascii="Arial" w:eastAsia="Arial" w:hAnsi="Arial" w:cs="Arial"/>
          <w:spacing w:val="-1"/>
          <w:sz w:val="24"/>
          <w:szCs w:val="24"/>
        </w:rPr>
        <w:t>10</w:t>
      </w:r>
      <w:r>
        <w:rPr>
          <w:rFonts w:ascii="Arial" w:eastAsia="Arial" w:hAnsi="Arial" w:cs="Arial"/>
          <w:spacing w:val="-4"/>
          <w:sz w:val="24"/>
          <w:szCs w:val="24"/>
        </w:rPr>
        <w:t>/</w:t>
      </w:r>
      <w:r w:rsidR="00843715">
        <w:rPr>
          <w:rFonts w:ascii="Arial" w:eastAsia="Arial" w:hAnsi="Arial" w:cs="Arial"/>
          <w:spacing w:val="-1"/>
          <w:sz w:val="24"/>
          <w:szCs w:val="24"/>
        </w:rPr>
        <w:t>1</w:t>
      </w:r>
      <w:r>
        <w:rPr>
          <w:rFonts w:ascii="Arial" w:eastAsia="Arial" w:hAnsi="Arial" w:cs="Arial"/>
          <w:spacing w:val="-4"/>
          <w:sz w:val="24"/>
          <w:szCs w:val="24"/>
        </w:rPr>
        <w:t>7</w:t>
      </w:r>
      <w:r>
        <w:rPr>
          <w:rFonts w:ascii="Arial" w:eastAsia="Arial" w:hAnsi="Arial" w:cs="Arial"/>
          <w:spacing w:val="-2"/>
          <w:sz w:val="24"/>
          <w:szCs w:val="24"/>
        </w:rPr>
        <w:t>/</w:t>
      </w:r>
      <w:r>
        <w:rPr>
          <w:rFonts w:ascii="Arial" w:eastAsia="Arial" w:hAnsi="Arial" w:cs="Arial"/>
          <w:spacing w:val="-4"/>
          <w:sz w:val="24"/>
          <w:szCs w:val="24"/>
        </w:rPr>
        <w:t>1</w:t>
      </w:r>
      <w:r>
        <w:rPr>
          <w:rFonts w:ascii="Arial" w:eastAsia="Arial" w:hAnsi="Arial" w:cs="Arial"/>
          <w:sz w:val="24"/>
          <w:szCs w:val="24"/>
        </w:rPr>
        <w:t>6</w:t>
      </w: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before="10" w:line="240" w:lineRule="exact"/>
        <w:rPr>
          <w:sz w:val="24"/>
          <w:szCs w:val="24"/>
        </w:rPr>
      </w:pPr>
    </w:p>
    <w:p w:rsidR="00AD3589" w:rsidRDefault="004463A9">
      <w:pPr>
        <w:ind w:left="3804" w:right="3799"/>
        <w:jc w:val="center"/>
        <w:rPr>
          <w:rFonts w:ascii="Arial" w:eastAsia="Arial" w:hAnsi="Arial" w:cs="Arial"/>
          <w:sz w:val="24"/>
          <w:szCs w:val="24"/>
        </w:rPr>
        <w:sectPr w:rsidR="00AD3589">
          <w:pgSz w:w="12240" w:h="15840"/>
          <w:pgMar w:top="1480" w:right="1720" w:bottom="280" w:left="1720" w:header="720" w:footer="720" w:gutter="0"/>
          <w:cols w:space="720"/>
        </w:sectPr>
      </w:pPr>
      <w:r>
        <w:rPr>
          <w:rFonts w:ascii="Arial" w:eastAsia="Arial" w:hAnsi="Arial" w:cs="Arial"/>
          <w:spacing w:val="-1"/>
          <w:sz w:val="24"/>
          <w:szCs w:val="24"/>
        </w:rPr>
        <w:t>M</w:t>
      </w:r>
      <w:r>
        <w:rPr>
          <w:rFonts w:ascii="Arial" w:eastAsia="Arial" w:hAnsi="Arial" w:cs="Arial"/>
          <w:spacing w:val="1"/>
          <w:sz w:val="24"/>
          <w:szCs w:val="24"/>
        </w:rPr>
        <w:t>a</w:t>
      </w:r>
      <w:r>
        <w:rPr>
          <w:rFonts w:ascii="Arial" w:eastAsia="Arial" w:hAnsi="Arial" w:cs="Arial"/>
          <w:sz w:val="24"/>
          <w:szCs w:val="24"/>
        </w:rPr>
        <w:t>rk L</w:t>
      </w:r>
      <w:r>
        <w:rPr>
          <w:rFonts w:ascii="Arial" w:eastAsia="Arial" w:hAnsi="Arial" w:cs="Arial"/>
          <w:spacing w:val="1"/>
          <w:sz w:val="24"/>
          <w:szCs w:val="24"/>
        </w:rPr>
        <w:t>u</w:t>
      </w:r>
      <w:r>
        <w:rPr>
          <w:rFonts w:ascii="Arial" w:eastAsia="Arial" w:hAnsi="Arial" w:cs="Arial"/>
          <w:sz w:val="24"/>
          <w:szCs w:val="24"/>
        </w:rPr>
        <w:t>ke</w:t>
      </w:r>
    </w:p>
    <w:p w:rsidR="00AD3589" w:rsidRDefault="00AD3589">
      <w:pPr>
        <w:spacing w:line="200" w:lineRule="exact"/>
      </w:pPr>
    </w:p>
    <w:p w:rsidR="00AD3589" w:rsidRDefault="00AD3589">
      <w:pPr>
        <w:spacing w:before="15" w:line="260" w:lineRule="exact"/>
        <w:rPr>
          <w:sz w:val="26"/>
          <w:szCs w:val="26"/>
        </w:rPr>
      </w:pPr>
    </w:p>
    <w:p w:rsidR="00AD3589" w:rsidRDefault="004463A9">
      <w:pPr>
        <w:spacing w:before="26"/>
        <w:ind w:left="100"/>
        <w:rPr>
          <w:rFonts w:ascii="Arial" w:eastAsia="Arial" w:hAnsi="Arial" w:cs="Arial"/>
          <w:sz w:val="26"/>
          <w:szCs w:val="26"/>
        </w:rPr>
      </w:pPr>
      <w:r>
        <w:rPr>
          <w:rFonts w:ascii="Arial" w:eastAsia="Arial" w:hAnsi="Arial" w:cs="Arial"/>
          <w:b/>
          <w:spacing w:val="1"/>
          <w:sz w:val="26"/>
          <w:szCs w:val="26"/>
        </w:rPr>
        <w:t>I</w:t>
      </w:r>
      <w:r>
        <w:rPr>
          <w:rFonts w:ascii="Arial" w:eastAsia="Arial" w:hAnsi="Arial" w:cs="Arial"/>
          <w:b/>
          <w:sz w:val="26"/>
          <w:szCs w:val="26"/>
        </w:rPr>
        <w:t xml:space="preserve">.  </w:t>
      </w:r>
      <w:r>
        <w:rPr>
          <w:rFonts w:ascii="Arial" w:eastAsia="Arial" w:hAnsi="Arial" w:cs="Arial"/>
          <w:b/>
          <w:spacing w:val="58"/>
          <w:sz w:val="26"/>
          <w:szCs w:val="26"/>
        </w:rPr>
        <w:t xml:space="preserve"> </w:t>
      </w:r>
      <w:r>
        <w:rPr>
          <w:rFonts w:ascii="Arial" w:eastAsia="Arial" w:hAnsi="Arial" w:cs="Arial"/>
          <w:b/>
          <w:sz w:val="26"/>
          <w:szCs w:val="26"/>
        </w:rPr>
        <w:t>Introduct</w:t>
      </w:r>
      <w:r>
        <w:rPr>
          <w:rFonts w:ascii="Arial" w:eastAsia="Arial" w:hAnsi="Arial" w:cs="Arial"/>
          <w:b/>
          <w:spacing w:val="3"/>
          <w:sz w:val="26"/>
          <w:szCs w:val="26"/>
        </w:rPr>
        <w:t>i</w:t>
      </w:r>
      <w:r>
        <w:rPr>
          <w:rFonts w:ascii="Arial" w:eastAsia="Arial" w:hAnsi="Arial" w:cs="Arial"/>
          <w:b/>
          <w:sz w:val="26"/>
          <w:szCs w:val="26"/>
        </w:rPr>
        <w:t>on</w:t>
      </w:r>
    </w:p>
    <w:p w:rsidR="00AD3589" w:rsidRDefault="00AD3589">
      <w:pPr>
        <w:spacing w:before="7" w:line="100" w:lineRule="exact"/>
        <w:rPr>
          <w:sz w:val="11"/>
          <w:szCs w:val="11"/>
        </w:rPr>
      </w:pPr>
    </w:p>
    <w:p w:rsidR="00AD3589" w:rsidRDefault="00AD3589">
      <w:pPr>
        <w:spacing w:line="200" w:lineRule="exact"/>
      </w:pPr>
    </w:p>
    <w:p w:rsidR="00AD3589" w:rsidRDefault="005A1D2B">
      <w:pPr>
        <w:spacing w:line="492" w:lineRule="auto"/>
        <w:ind w:left="100" w:right="173"/>
        <w:rPr>
          <w:rFonts w:ascii="Arial" w:eastAsia="Arial" w:hAnsi="Arial" w:cs="Arial"/>
          <w:sz w:val="22"/>
          <w:szCs w:val="22"/>
        </w:rPr>
      </w:pPr>
      <w:r>
        <w:rPr>
          <w:rFonts w:ascii="Arial" w:eastAsia="Arial" w:hAnsi="Arial" w:cs="Arial"/>
          <w:spacing w:val="2"/>
          <w:sz w:val="22"/>
          <w:szCs w:val="22"/>
        </w:rPr>
        <w:t xml:space="preserve">When living in a house with ten roommates, locking the door when leaving and coming into the house can be an issue. To solve this, a prototype sensor was built to detect whether </w:t>
      </w:r>
      <w:r w:rsidR="00475475">
        <w:rPr>
          <w:rFonts w:ascii="Arial" w:eastAsia="Arial" w:hAnsi="Arial" w:cs="Arial"/>
          <w:spacing w:val="2"/>
          <w:sz w:val="22"/>
          <w:szCs w:val="22"/>
        </w:rPr>
        <w:t>a</w:t>
      </w:r>
      <w:r>
        <w:rPr>
          <w:rFonts w:ascii="Arial" w:eastAsia="Arial" w:hAnsi="Arial" w:cs="Arial"/>
          <w:spacing w:val="2"/>
          <w:sz w:val="22"/>
          <w:szCs w:val="22"/>
        </w:rPr>
        <w:t xml:space="preserve"> door is locked or not. The prototype detects the distance the lock is from itself, displays a written message and a green or red light depending on the lock, and also counts amount of times the door is used. Both electrical and physical components had to be used with the prototype, as well as one new actuator and one new sensor. </w:t>
      </w:r>
      <w:r w:rsidR="00083CE3">
        <w:rPr>
          <w:rFonts w:ascii="Arial" w:eastAsia="Arial" w:hAnsi="Arial" w:cs="Arial"/>
          <w:spacing w:val="2"/>
          <w:sz w:val="22"/>
          <w:szCs w:val="22"/>
        </w:rPr>
        <w:t>The prototype should be pre-factory quality when constructed. Code for the prototype needs to have at least two user defined functions with variables being passed to and from them. New libraries and several flow structures are also required.</w:t>
      </w:r>
    </w:p>
    <w:p w:rsidR="00AD3589" w:rsidRDefault="004463A9">
      <w:pPr>
        <w:spacing w:before="39"/>
        <w:ind w:left="100"/>
        <w:rPr>
          <w:rFonts w:ascii="Arial" w:eastAsia="Arial" w:hAnsi="Arial" w:cs="Arial"/>
          <w:sz w:val="26"/>
          <w:szCs w:val="26"/>
        </w:rPr>
      </w:pPr>
      <w:r>
        <w:rPr>
          <w:rFonts w:ascii="Arial" w:eastAsia="Arial" w:hAnsi="Arial" w:cs="Arial"/>
          <w:b/>
          <w:spacing w:val="1"/>
          <w:sz w:val="26"/>
          <w:szCs w:val="26"/>
        </w:rPr>
        <w:t>II</w:t>
      </w:r>
      <w:r>
        <w:rPr>
          <w:rFonts w:ascii="Arial" w:eastAsia="Arial" w:hAnsi="Arial" w:cs="Arial"/>
          <w:b/>
          <w:sz w:val="26"/>
          <w:szCs w:val="26"/>
        </w:rPr>
        <w:t xml:space="preserve">. </w:t>
      </w:r>
      <w:r>
        <w:rPr>
          <w:rFonts w:ascii="Arial" w:eastAsia="Arial" w:hAnsi="Arial" w:cs="Arial"/>
          <w:b/>
          <w:spacing w:val="57"/>
          <w:sz w:val="26"/>
          <w:szCs w:val="26"/>
        </w:rPr>
        <w:t xml:space="preserve"> </w:t>
      </w:r>
      <w:r w:rsidR="00960F2E">
        <w:rPr>
          <w:rFonts w:ascii="Arial" w:eastAsia="Arial" w:hAnsi="Arial" w:cs="Arial"/>
          <w:b/>
          <w:sz w:val="26"/>
          <w:szCs w:val="26"/>
        </w:rPr>
        <w:t>Idea Development Process</w:t>
      </w:r>
    </w:p>
    <w:p w:rsidR="00AD3589" w:rsidRDefault="00AD3589">
      <w:pPr>
        <w:spacing w:before="9" w:line="100" w:lineRule="exact"/>
        <w:rPr>
          <w:sz w:val="11"/>
          <w:szCs w:val="11"/>
        </w:rPr>
      </w:pPr>
    </w:p>
    <w:p w:rsidR="00AD3589" w:rsidRDefault="00AD3589">
      <w:pPr>
        <w:spacing w:line="200" w:lineRule="exact"/>
      </w:pPr>
    </w:p>
    <w:p w:rsidR="00AD3589" w:rsidRDefault="00251DC9" w:rsidP="00F84297">
      <w:pPr>
        <w:spacing w:before="6" w:line="493" w:lineRule="auto"/>
        <w:ind w:left="100" w:right="67"/>
        <w:rPr>
          <w:rFonts w:ascii="Arial" w:eastAsia="Arial" w:hAnsi="Arial" w:cs="Arial"/>
          <w:sz w:val="22"/>
          <w:szCs w:val="22"/>
        </w:rPr>
      </w:pPr>
      <w:r>
        <w:rPr>
          <w:rFonts w:ascii="Arial" w:eastAsia="Arial" w:hAnsi="Arial" w:cs="Arial"/>
          <w:sz w:val="22"/>
          <w:szCs w:val="22"/>
        </w:rPr>
        <w:t>To come up with a solution to ensure my housemates would lock the door, I brainstormed two different prototypes. While similar, they differed in the way they detected the door was opened. The first option used an accelerometer to tell whether the door was open or not, while the second used a distance sensor. Once open, a message and sound would appear for both prototypes, alerting the person to lock the door. Both would use similar programming, the only thing changing would be the logic depending on the sensor chosen.</w:t>
      </w:r>
      <w:r w:rsidR="00F84297">
        <w:rPr>
          <w:rFonts w:ascii="Arial" w:eastAsia="Arial" w:hAnsi="Arial" w:cs="Arial"/>
          <w:sz w:val="22"/>
          <w:szCs w:val="22"/>
        </w:rPr>
        <w:t xml:space="preserve"> In the end, a hybrid of these two prototypes with added features was chosen.</w:t>
      </w:r>
    </w:p>
    <w:p w:rsidR="00AD3589" w:rsidRDefault="004463A9">
      <w:pPr>
        <w:spacing w:before="38"/>
        <w:ind w:left="100"/>
        <w:rPr>
          <w:rFonts w:ascii="Arial" w:eastAsia="Arial" w:hAnsi="Arial" w:cs="Arial"/>
          <w:sz w:val="26"/>
          <w:szCs w:val="26"/>
        </w:rPr>
      </w:pPr>
      <w:r>
        <w:rPr>
          <w:rFonts w:ascii="Arial" w:eastAsia="Arial" w:hAnsi="Arial" w:cs="Arial"/>
          <w:b/>
          <w:spacing w:val="1"/>
          <w:sz w:val="26"/>
          <w:szCs w:val="26"/>
        </w:rPr>
        <w:t>III</w:t>
      </w:r>
      <w:r>
        <w:rPr>
          <w:rFonts w:ascii="Arial" w:eastAsia="Arial" w:hAnsi="Arial" w:cs="Arial"/>
          <w:b/>
          <w:sz w:val="26"/>
          <w:szCs w:val="26"/>
        </w:rPr>
        <w:t>.</w:t>
      </w:r>
      <w:r>
        <w:rPr>
          <w:rFonts w:ascii="Arial" w:eastAsia="Arial" w:hAnsi="Arial" w:cs="Arial"/>
          <w:b/>
          <w:spacing w:val="55"/>
          <w:sz w:val="26"/>
          <w:szCs w:val="26"/>
        </w:rPr>
        <w:t xml:space="preserve"> </w:t>
      </w:r>
      <w:r w:rsidR="0063527F">
        <w:rPr>
          <w:rFonts w:ascii="Arial" w:eastAsia="Arial" w:hAnsi="Arial" w:cs="Arial"/>
          <w:b/>
          <w:sz w:val="26"/>
          <w:szCs w:val="26"/>
        </w:rPr>
        <w:t>Discussion</w:t>
      </w:r>
    </w:p>
    <w:p w:rsidR="00AD3589" w:rsidRDefault="00AD3589">
      <w:pPr>
        <w:spacing w:before="7" w:line="100" w:lineRule="exact"/>
        <w:rPr>
          <w:sz w:val="11"/>
          <w:szCs w:val="11"/>
        </w:rPr>
      </w:pPr>
    </w:p>
    <w:p w:rsidR="00AD3589" w:rsidRDefault="00AD3589">
      <w:pPr>
        <w:spacing w:line="200" w:lineRule="exact"/>
      </w:pPr>
    </w:p>
    <w:p w:rsidR="00AD3589" w:rsidRDefault="009867F6">
      <w:pPr>
        <w:spacing w:before="77" w:line="493" w:lineRule="auto"/>
        <w:ind w:left="100" w:right="73"/>
        <w:rPr>
          <w:rFonts w:ascii="Arial" w:eastAsia="Arial" w:hAnsi="Arial" w:cs="Arial"/>
          <w:sz w:val="22"/>
          <w:szCs w:val="22"/>
        </w:rPr>
      </w:pPr>
      <w:r>
        <w:rPr>
          <w:rFonts w:ascii="Arial" w:eastAsia="Arial" w:hAnsi="Arial" w:cs="Arial"/>
          <w:sz w:val="22"/>
          <w:szCs w:val="22"/>
        </w:rPr>
        <w:t>The final prototype features an accelerometer, IR distance sensor, servo motor, RBG LED, and a 7 segment clock display</w:t>
      </w:r>
      <w:r w:rsidR="004463A9">
        <w:rPr>
          <w:rFonts w:ascii="Arial" w:eastAsia="Arial" w:hAnsi="Arial" w:cs="Arial"/>
          <w:sz w:val="22"/>
          <w:szCs w:val="22"/>
        </w:rPr>
        <w:t>.</w:t>
      </w:r>
      <w:r>
        <w:rPr>
          <w:rFonts w:ascii="Arial" w:eastAsia="Arial" w:hAnsi="Arial" w:cs="Arial"/>
          <w:sz w:val="22"/>
          <w:szCs w:val="22"/>
        </w:rPr>
        <w:t xml:space="preserve"> The accelerometer waits until it detects an acceleration over 0.15g’s, which simulates a door opening. Then, the distance sensor starts taking readings of the lock. If the lock is locked (turned vertically), the sensor will read a value above 600, and </w:t>
      </w:r>
      <w:r w:rsidR="000C0828">
        <w:rPr>
          <w:rFonts w:ascii="Arial" w:eastAsia="Arial" w:hAnsi="Arial" w:cs="Arial"/>
          <w:sz w:val="22"/>
          <w:szCs w:val="22"/>
        </w:rPr>
        <w:t xml:space="preserve">will prompt the RBG LED to turn green and the servo motor to display the LOCKED message. If the sensor reads a value below 600, the LED will turn red, and the servo motor will flip 180 </w:t>
      </w:r>
      <w:r w:rsidR="000C0828">
        <w:rPr>
          <w:rFonts w:ascii="Arial" w:eastAsia="Arial" w:hAnsi="Arial" w:cs="Arial"/>
          <w:sz w:val="22"/>
          <w:szCs w:val="22"/>
        </w:rPr>
        <w:lastRenderedPageBreak/>
        <w:t>degrees and display an UNLOCKED message.</w:t>
      </w:r>
      <w:r w:rsidR="00AD72E9">
        <w:rPr>
          <w:rFonts w:ascii="Arial" w:eastAsia="Arial" w:hAnsi="Arial" w:cs="Arial"/>
          <w:sz w:val="22"/>
          <w:szCs w:val="22"/>
        </w:rPr>
        <w:t xml:space="preserve"> Once this segment of the code is done running, the clock display will display how many times the door has been opened.</w:t>
      </w:r>
    </w:p>
    <w:p w:rsidR="00D83AF9" w:rsidRDefault="00D83AF9">
      <w:pPr>
        <w:spacing w:before="77" w:line="493" w:lineRule="auto"/>
        <w:ind w:left="100" w:right="73"/>
        <w:rPr>
          <w:rFonts w:ascii="Arial" w:eastAsia="Arial" w:hAnsi="Arial" w:cs="Arial"/>
          <w:sz w:val="22"/>
          <w:szCs w:val="22"/>
        </w:rPr>
      </w:pPr>
      <w:r>
        <w:rPr>
          <w:rFonts w:ascii="Arial" w:eastAsia="Arial" w:hAnsi="Arial" w:cs="Arial"/>
          <w:sz w:val="22"/>
          <w:szCs w:val="22"/>
        </w:rPr>
        <w:t>In order to read the correct acceleration, the accelerometer had to be calibrated vertically. This forces the Z axis acceleration to be 0g when the prototype is set up on the door. A tiny structure is actually held by springs in place, and when it is deflected, the accelerometer calculates the acceleration from this deflection.</w:t>
      </w:r>
      <w:r w:rsidR="00293611">
        <w:rPr>
          <w:rFonts w:ascii="Arial" w:eastAsia="Arial" w:hAnsi="Arial" w:cs="Arial"/>
          <w:sz w:val="22"/>
          <w:szCs w:val="22"/>
        </w:rPr>
        <w:t xml:space="preserve"> The distance sensor shoots out an infrared light, which bounces back into it, and calculates the distance from the intensity of the reflected light.</w:t>
      </w:r>
    </w:p>
    <w:p w:rsidR="00D0432F" w:rsidRDefault="00D0432F" w:rsidP="00D0432F">
      <w:pPr>
        <w:spacing w:before="38"/>
        <w:ind w:left="100"/>
        <w:rPr>
          <w:rFonts w:ascii="Arial" w:eastAsia="Arial" w:hAnsi="Arial" w:cs="Arial"/>
          <w:sz w:val="26"/>
          <w:szCs w:val="26"/>
        </w:rPr>
      </w:pPr>
      <w:r>
        <w:rPr>
          <w:rFonts w:ascii="Arial" w:eastAsia="Arial" w:hAnsi="Arial" w:cs="Arial"/>
          <w:b/>
          <w:spacing w:val="1"/>
          <w:sz w:val="26"/>
          <w:szCs w:val="26"/>
        </w:rPr>
        <w:t>IIV</w:t>
      </w:r>
      <w:r>
        <w:rPr>
          <w:rFonts w:ascii="Arial" w:eastAsia="Arial" w:hAnsi="Arial" w:cs="Arial"/>
          <w:b/>
          <w:sz w:val="26"/>
          <w:szCs w:val="26"/>
        </w:rPr>
        <w:t>.</w:t>
      </w:r>
      <w:r>
        <w:rPr>
          <w:rFonts w:ascii="Arial" w:eastAsia="Arial" w:hAnsi="Arial" w:cs="Arial"/>
          <w:b/>
          <w:spacing w:val="55"/>
          <w:sz w:val="26"/>
          <w:szCs w:val="26"/>
        </w:rPr>
        <w:t xml:space="preserve"> </w:t>
      </w:r>
      <w:r>
        <w:rPr>
          <w:rFonts w:ascii="Arial" w:eastAsia="Arial" w:hAnsi="Arial" w:cs="Arial"/>
          <w:b/>
          <w:sz w:val="26"/>
          <w:szCs w:val="26"/>
        </w:rPr>
        <w:t>Conclusion</w:t>
      </w:r>
    </w:p>
    <w:p w:rsidR="00D0432F" w:rsidRDefault="00D0432F" w:rsidP="00D0432F">
      <w:pPr>
        <w:spacing w:before="7" w:line="100" w:lineRule="exact"/>
        <w:rPr>
          <w:sz w:val="11"/>
          <w:szCs w:val="11"/>
        </w:rPr>
      </w:pPr>
    </w:p>
    <w:p w:rsidR="00D0432F" w:rsidRDefault="00D0432F" w:rsidP="00D0432F">
      <w:pPr>
        <w:spacing w:line="200" w:lineRule="exact"/>
      </w:pPr>
    </w:p>
    <w:p w:rsidR="00193160" w:rsidRDefault="00D0432F" w:rsidP="00D0432F">
      <w:pPr>
        <w:spacing w:before="77" w:line="493" w:lineRule="auto"/>
        <w:ind w:left="100" w:right="73"/>
        <w:rPr>
          <w:rFonts w:ascii="Arial" w:eastAsia="Arial" w:hAnsi="Arial" w:cs="Arial"/>
          <w:sz w:val="22"/>
          <w:szCs w:val="22"/>
        </w:rPr>
      </w:pPr>
      <w:r>
        <w:rPr>
          <w:rFonts w:ascii="Arial" w:eastAsia="Arial" w:hAnsi="Arial" w:cs="Arial"/>
          <w:sz w:val="22"/>
          <w:szCs w:val="22"/>
        </w:rPr>
        <w:t>The prototype created successfully detects when a door is open, and whether it is locked or unlocked.</w:t>
      </w:r>
      <w:r w:rsidR="00EB3352">
        <w:rPr>
          <w:rFonts w:ascii="Arial" w:eastAsia="Arial" w:hAnsi="Arial" w:cs="Arial"/>
          <w:sz w:val="22"/>
          <w:szCs w:val="22"/>
        </w:rPr>
        <w:t xml:space="preserve"> </w:t>
      </w:r>
      <w:r w:rsidR="00D21957">
        <w:rPr>
          <w:rFonts w:ascii="Arial" w:eastAsia="Arial" w:hAnsi="Arial" w:cs="Arial"/>
          <w:sz w:val="22"/>
          <w:szCs w:val="22"/>
        </w:rPr>
        <w:t>Parts of the servo that work well include the servo motor stating whether the door is unlocked or locked, and the clock display counter. The code for the counter is particularly clever once counting past 9.</w:t>
      </w:r>
      <w:r w:rsidR="00DE441F">
        <w:rPr>
          <w:rFonts w:ascii="Arial" w:eastAsia="Arial" w:hAnsi="Arial" w:cs="Arial"/>
          <w:sz w:val="22"/>
          <w:szCs w:val="22"/>
        </w:rPr>
        <w:t xml:space="preserve"> One difficulty when creating the prototype was when trying to detect the locks position. An </w:t>
      </w:r>
      <w:proofErr w:type="spellStart"/>
      <w:r w:rsidR="00DE441F">
        <w:rPr>
          <w:rFonts w:ascii="Arial" w:eastAsia="Arial" w:hAnsi="Arial" w:cs="Arial"/>
          <w:sz w:val="22"/>
          <w:szCs w:val="22"/>
        </w:rPr>
        <w:t>optosensor</w:t>
      </w:r>
      <w:proofErr w:type="spellEnd"/>
      <w:r w:rsidR="00DE441F">
        <w:rPr>
          <w:rFonts w:ascii="Arial" w:eastAsia="Arial" w:hAnsi="Arial" w:cs="Arial"/>
          <w:sz w:val="22"/>
          <w:szCs w:val="22"/>
        </w:rPr>
        <w:t xml:space="preserve"> was first going to be used, but it was only reading values when the lock was extremely close to it. This was not ideal, and the switch to the IR distance sensor was made. The distance sensor works much better, and is pretty accurate when sensing the lock.</w:t>
      </w:r>
      <w:r w:rsidR="00196339">
        <w:rPr>
          <w:rFonts w:ascii="Arial" w:eastAsia="Arial" w:hAnsi="Arial" w:cs="Arial"/>
          <w:sz w:val="22"/>
          <w:szCs w:val="22"/>
        </w:rPr>
        <w:t xml:space="preserve"> It still does have trouble when detecting a thin object, and can be observed sensing the floor instead of the lock in the video.</w:t>
      </w:r>
      <w:r w:rsidR="004463A9">
        <w:rPr>
          <w:rFonts w:ascii="Arial" w:eastAsia="Arial" w:hAnsi="Arial" w:cs="Arial"/>
          <w:sz w:val="22"/>
          <w:szCs w:val="22"/>
        </w:rPr>
        <w:t xml:space="preserve"> With more time, a better physical shell would be made around the prototype, as well as attachments to bolt the device onto a door. </w:t>
      </w:r>
      <w:r w:rsidR="00196339">
        <w:rPr>
          <w:rFonts w:ascii="Arial" w:eastAsia="Arial" w:hAnsi="Arial" w:cs="Arial"/>
          <w:sz w:val="22"/>
          <w:szCs w:val="22"/>
        </w:rPr>
        <w:t xml:space="preserve">The distance sensor would be lined up with the lock and screwed in place. </w:t>
      </w:r>
      <w:r w:rsidR="004463A9">
        <w:rPr>
          <w:rFonts w:ascii="Arial" w:eastAsia="Arial" w:hAnsi="Arial" w:cs="Arial"/>
          <w:sz w:val="22"/>
          <w:szCs w:val="22"/>
        </w:rPr>
        <w:t>A clock would also be added, and the code would be changed to have the sensor only turn on during certain times of the day.</w:t>
      </w: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rsidP="003D2865">
      <w:pPr>
        <w:ind w:right="4470"/>
        <w:rPr>
          <w:rFonts w:ascii="Arial" w:eastAsia="Arial" w:hAnsi="Arial" w:cs="Arial"/>
          <w:sz w:val="24"/>
          <w:szCs w:val="24"/>
        </w:rPr>
        <w:sectPr w:rsidR="00AD3589">
          <w:pgSz w:w="12240" w:h="15840"/>
          <w:pgMar w:top="1320" w:right="1540" w:bottom="280" w:left="1340" w:header="720" w:footer="720" w:gutter="0"/>
          <w:cols w:space="720"/>
        </w:sectPr>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before="16" w:line="240" w:lineRule="exact"/>
        <w:rPr>
          <w:sz w:val="24"/>
          <w:szCs w:val="24"/>
        </w:rPr>
      </w:pPr>
    </w:p>
    <w:p w:rsidR="00AD3589" w:rsidRDefault="004463A9">
      <w:pPr>
        <w:spacing w:before="18"/>
        <w:ind w:left="1165"/>
        <w:rPr>
          <w:rFonts w:ascii="Arial" w:eastAsia="Arial" w:hAnsi="Arial" w:cs="Arial"/>
          <w:sz w:val="32"/>
          <w:szCs w:val="32"/>
        </w:rPr>
        <w:sectPr w:rsidR="00AD3589">
          <w:pgSz w:w="12240" w:h="15840"/>
          <w:pgMar w:top="1480" w:right="1720" w:bottom="280" w:left="1720" w:header="720" w:footer="720" w:gutter="0"/>
          <w:cols w:space="720"/>
        </w:sectPr>
      </w:pPr>
      <w:r>
        <w:rPr>
          <w:rFonts w:ascii="Arial" w:eastAsia="Arial" w:hAnsi="Arial" w:cs="Arial"/>
          <w:b/>
          <w:spacing w:val="-5"/>
          <w:sz w:val="32"/>
          <w:szCs w:val="32"/>
        </w:rPr>
        <w:t>A</w:t>
      </w:r>
      <w:r>
        <w:rPr>
          <w:rFonts w:ascii="Arial" w:eastAsia="Arial" w:hAnsi="Arial" w:cs="Arial"/>
          <w:b/>
          <w:spacing w:val="2"/>
          <w:sz w:val="32"/>
          <w:szCs w:val="32"/>
        </w:rPr>
        <w:t>ppe</w:t>
      </w:r>
      <w:r>
        <w:rPr>
          <w:rFonts w:ascii="Arial" w:eastAsia="Arial" w:hAnsi="Arial" w:cs="Arial"/>
          <w:b/>
          <w:sz w:val="32"/>
          <w:szCs w:val="32"/>
        </w:rPr>
        <w:t>n</w:t>
      </w:r>
      <w:r>
        <w:rPr>
          <w:rFonts w:ascii="Arial" w:eastAsia="Arial" w:hAnsi="Arial" w:cs="Arial"/>
          <w:b/>
          <w:spacing w:val="-1"/>
          <w:sz w:val="32"/>
          <w:szCs w:val="32"/>
        </w:rPr>
        <w:t>d</w:t>
      </w:r>
      <w:r>
        <w:rPr>
          <w:rFonts w:ascii="Arial" w:eastAsia="Arial" w:hAnsi="Arial" w:cs="Arial"/>
          <w:b/>
          <w:sz w:val="32"/>
          <w:szCs w:val="32"/>
        </w:rPr>
        <w:t>ix</w:t>
      </w:r>
      <w:r>
        <w:rPr>
          <w:rFonts w:ascii="Arial" w:eastAsia="Arial" w:hAnsi="Arial" w:cs="Arial"/>
          <w:b/>
          <w:spacing w:val="-25"/>
          <w:sz w:val="32"/>
          <w:szCs w:val="32"/>
        </w:rPr>
        <w:t xml:space="preserve"> </w:t>
      </w:r>
      <w:r>
        <w:rPr>
          <w:rFonts w:ascii="Arial" w:eastAsia="Arial" w:hAnsi="Arial" w:cs="Arial"/>
          <w:b/>
          <w:spacing w:val="-7"/>
          <w:sz w:val="32"/>
          <w:szCs w:val="32"/>
        </w:rPr>
        <w:t>A</w:t>
      </w:r>
      <w:r>
        <w:rPr>
          <w:rFonts w:ascii="Arial" w:eastAsia="Arial" w:hAnsi="Arial" w:cs="Arial"/>
          <w:b/>
          <w:sz w:val="32"/>
          <w:szCs w:val="32"/>
        </w:rPr>
        <w:t>:</w:t>
      </w:r>
      <w:r>
        <w:rPr>
          <w:rFonts w:ascii="Arial" w:eastAsia="Arial" w:hAnsi="Arial" w:cs="Arial"/>
          <w:b/>
          <w:spacing w:val="-18"/>
          <w:sz w:val="32"/>
          <w:szCs w:val="32"/>
        </w:rPr>
        <w:t xml:space="preserve"> </w:t>
      </w:r>
      <w:r w:rsidR="00D00E42">
        <w:rPr>
          <w:rFonts w:ascii="Arial" w:eastAsia="Arial" w:hAnsi="Arial" w:cs="Arial"/>
          <w:b/>
          <w:sz w:val="32"/>
          <w:szCs w:val="32"/>
        </w:rPr>
        <w:t>Photographs of Prototype</w:t>
      </w:r>
    </w:p>
    <w:p w:rsidR="00AD3589" w:rsidRPr="00602D18" w:rsidRDefault="00D00E42" w:rsidP="00602D18">
      <w:pPr>
        <w:spacing w:before="10" w:line="260" w:lineRule="exact"/>
        <w:jc w:val="center"/>
        <w:rPr>
          <w:rFonts w:ascii="Arial" w:hAnsi="Arial" w:cs="Arial"/>
          <w:sz w:val="22"/>
          <w:szCs w:val="22"/>
        </w:rPr>
      </w:pPr>
      <w:r w:rsidRPr="00602D18">
        <w:rPr>
          <w:rFonts w:ascii="Arial" w:hAnsi="Arial" w:cs="Arial"/>
          <w:noProof/>
          <w:sz w:val="22"/>
          <w:szCs w:val="22"/>
        </w:rPr>
        <w:drawing>
          <wp:anchor distT="0" distB="0" distL="114300" distR="114300" simplePos="0" relativeHeight="251658240" behindDoc="1" locked="0" layoutInCell="1" allowOverlap="1" wp14:anchorId="176B061F" wp14:editId="7FD69259">
            <wp:simplePos x="0" y="0"/>
            <wp:positionH relativeFrom="margin">
              <wp:posOffset>238760</wp:posOffset>
            </wp:positionH>
            <wp:positionV relativeFrom="paragraph">
              <wp:posOffset>2540</wp:posOffset>
            </wp:positionV>
            <wp:extent cx="5798820" cy="6159500"/>
            <wp:effectExtent l="0" t="0" r="0" b="0"/>
            <wp:wrapTight wrapText="bothSides">
              <wp:wrapPolygon edited="0">
                <wp:start x="0" y="0"/>
                <wp:lineTo x="0" y="21511"/>
                <wp:lineTo x="21501" y="21511"/>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8820" cy="615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D18" w:rsidRPr="00602D18">
        <w:rPr>
          <w:rFonts w:ascii="Arial" w:hAnsi="Arial" w:cs="Arial"/>
          <w:sz w:val="22"/>
          <w:szCs w:val="22"/>
        </w:rPr>
        <w:t>Picture 1: Picture of the prototype with the outside shell on.</w:t>
      </w: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D00E42" w:rsidRDefault="00D00E42">
      <w:pPr>
        <w:spacing w:line="200" w:lineRule="exact"/>
      </w:pPr>
    </w:p>
    <w:p w:rsidR="00D00E42" w:rsidRDefault="00D00E42">
      <w:pPr>
        <w:spacing w:line="200" w:lineRule="exact"/>
      </w:pPr>
    </w:p>
    <w:p w:rsidR="00D00E42" w:rsidRDefault="00D00E42">
      <w:pPr>
        <w:spacing w:line="200" w:lineRule="exact"/>
      </w:pPr>
    </w:p>
    <w:p w:rsidR="00D00E42" w:rsidRDefault="00D00E42">
      <w:pPr>
        <w:spacing w:line="200" w:lineRule="exact"/>
      </w:pPr>
    </w:p>
    <w:p w:rsidR="00D00E42" w:rsidRDefault="00D00E42">
      <w:pPr>
        <w:spacing w:line="200" w:lineRule="exact"/>
      </w:pPr>
    </w:p>
    <w:p w:rsidR="00D00E42" w:rsidRDefault="00D00E42">
      <w:pPr>
        <w:spacing w:line="200" w:lineRule="exact"/>
      </w:pPr>
    </w:p>
    <w:p w:rsidR="00D00E42" w:rsidRDefault="00D00E42">
      <w:pPr>
        <w:spacing w:line="200" w:lineRule="exact"/>
      </w:pPr>
    </w:p>
    <w:p w:rsidR="00D00E42" w:rsidRDefault="00D00E42">
      <w:pPr>
        <w:spacing w:line="200" w:lineRule="exact"/>
      </w:pPr>
    </w:p>
    <w:p w:rsidR="00D00E42" w:rsidRDefault="00D00E42">
      <w:pPr>
        <w:spacing w:line="200" w:lineRule="exact"/>
      </w:pPr>
    </w:p>
    <w:p w:rsidR="00D00E42" w:rsidRDefault="00D00E42">
      <w:pPr>
        <w:spacing w:line="200" w:lineRule="exact"/>
      </w:pPr>
    </w:p>
    <w:p w:rsidR="00AD3589" w:rsidRDefault="00AD3589">
      <w:pPr>
        <w:spacing w:before="13" w:line="240" w:lineRule="exact"/>
        <w:rPr>
          <w:sz w:val="24"/>
          <w:szCs w:val="24"/>
        </w:rPr>
      </w:pPr>
    </w:p>
    <w:p w:rsidR="00AD3589" w:rsidRDefault="004463A9">
      <w:pPr>
        <w:ind w:left="4666" w:right="4263"/>
        <w:jc w:val="center"/>
        <w:rPr>
          <w:rFonts w:ascii="Arial" w:eastAsia="Arial" w:hAnsi="Arial" w:cs="Arial"/>
          <w:sz w:val="24"/>
          <w:szCs w:val="24"/>
        </w:rPr>
        <w:sectPr w:rsidR="00AD3589">
          <w:pgSz w:w="12240" w:h="15840"/>
          <w:pgMar w:top="1340" w:right="1720" w:bottom="280" w:left="1220" w:header="720" w:footer="720" w:gutter="0"/>
          <w:cols w:space="720"/>
        </w:sectPr>
      </w:pPr>
      <w:r>
        <w:rPr>
          <w:rFonts w:ascii="Arial" w:eastAsia="Arial" w:hAnsi="Arial" w:cs="Arial"/>
          <w:spacing w:val="1"/>
          <w:sz w:val="24"/>
          <w:szCs w:val="24"/>
        </w:rPr>
        <w:t>A1</w:t>
      </w:r>
    </w:p>
    <w:p w:rsidR="00AD3589" w:rsidRDefault="00D00E42">
      <w:pPr>
        <w:spacing w:before="7" w:line="100" w:lineRule="exact"/>
        <w:rPr>
          <w:sz w:val="10"/>
          <w:szCs w:val="10"/>
        </w:rPr>
      </w:pPr>
      <w:r>
        <w:rPr>
          <w:noProof/>
          <w:sz w:val="26"/>
          <w:szCs w:val="26"/>
        </w:rPr>
        <w:drawing>
          <wp:anchor distT="0" distB="0" distL="114300" distR="114300" simplePos="0" relativeHeight="251659264" behindDoc="1" locked="0" layoutInCell="1" allowOverlap="1" wp14:anchorId="579FF497" wp14:editId="2E772A16">
            <wp:simplePos x="0" y="0"/>
            <wp:positionH relativeFrom="column">
              <wp:posOffset>-116840</wp:posOffset>
            </wp:positionH>
            <wp:positionV relativeFrom="paragraph">
              <wp:posOffset>0</wp:posOffset>
            </wp:positionV>
            <wp:extent cx="5745480" cy="5036820"/>
            <wp:effectExtent l="0" t="0" r="7620" b="0"/>
            <wp:wrapTight wrapText="bothSides">
              <wp:wrapPolygon edited="0">
                <wp:start x="0" y="0"/>
                <wp:lineTo x="0" y="21486"/>
                <wp:lineTo x="21557" y="21486"/>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5480" cy="503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589" w:rsidRDefault="00AD3589">
      <w:pPr>
        <w:spacing w:line="200" w:lineRule="exact"/>
      </w:pPr>
    </w:p>
    <w:p w:rsidR="00AD3589" w:rsidRDefault="00602D18" w:rsidP="00602D18">
      <w:pPr>
        <w:spacing w:line="200" w:lineRule="exact"/>
        <w:jc w:val="center"/>
      </w:pPr>
      <w:r>
        <w:rPr>
          <w:rFonts w:ascii="Arial" w:hAnsi="Arial" w:cs="Arial"/>
          <w:sz w:val="22"/>
          <w:szCs w:val="22"/>
        </w:rPr>
        <w:t>Picture 2</w:t>
      </w:r>
      <w:r w:rsidRPr="00602D18">
        <w:rPr>
          <w:rFonts w:ascii="Arial" w:hAnsi="Arial" w:cs="Arial"/>
          <w:sz w:val="22"/>
          <w:szCs w:val="22"/>
        </w:rPr>
        <w:t xml:space="preserve">: Picture of the prototype </w:t>
      </w:r>
      <w:r>
        <w:rPr>
          <w:rFonts w:ascii="Arial" w:hAnsi="Arial" w:cs="Arial"/>
          <w:sz w:val="22"/>
          <w:szCs w:val="22"/>
        </w:rPr>
        <w:t>showing the electrical components</w:t>
      </w: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D00E42" w:rsidRDefault="00D00E42">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7C59E4" w:rsidRDefault="007C59E4" w:rsidP="007C59E4">
      <w:pPr>
        <w:spacing w:before="13" w:line="240" w:lineRule="exact"/>
        <w:rPr>
          <w:sz w:val="24"/>
          <w:szCs w:val="24"/>
        </w:rPr>
      </w:pPr>
    </w:p>
    <w:p w:rsidR="007C59E4" w:rsidRDefault="007C59E4" w:rsidP="007C59E4">
      <w:pPr>
        <w:ind w:left="4666" w:right="4263"/>
        <w:jc w:val="center"/>
        <w:rPr>
          <w:rFonts w:ascii="Arial" w:eastAsia="Arial" w:hAnsi="Arial" w:cs="Arial"/>
          <w:sz w:val="24"/>
          <w:szCs w:val="24"/>
        </w:rPr>
        <w:sectPr w:rsidR="007C59E4">
          <w:pgSz w:w="12240" w:h="15840"/>
          <w:pgMar w:top="1340" w:right="1720" w:bottom="280" w:left="1220" w:header="720" w:footer="720" w:gutter="0"/>
          <w:cols w:space="720"/>
        </w:sectPr>
      </w:pPr>
      <w:r>
        <w:rPr>
          <w:rFonts w:ascii="Arial" w:eastAsia="Arial" w:hAnsi="Arial" w:cs="Arial"/>
          <w:spacing w:val="1"/>
          <w:sz w:val="24"/>
          <w:szCs w:val="24"/>
        </w:rPr>
        <w:t>A2</w:t>
      </w:r>
    </w:p>
    <w:p w:rsidR="00AD3589" w:rsidRDefault="00AD3589">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AD3589" w:rsidRDefault="004463A9">
      <w:pPr>
        <w:spacing w:before="18"/>
        <w:ind w:left="1612"/>
        <w:rPr>
          <w:rFonts w:ascii="Arial" w:eastAsia="Arial" w:hAnsi="Arial" w:cs="Arial"/>
          <w:sz w:val="32"/>
          <w:szCs w:val="32"/>
        </w:rPr>
        <w:sectPr w:rsidR="00AD3589">
          <w:pgSz w:w="12240" w:h="15840"/>
          <w:pgMar w:top="1480" w:right="1720" w:bottom="280" w:left="1720" w:header="720" w:footer="720" w:gutter="0"/>
          <w:cols w:space="720"/>
        </w:sectPr>
      </w:pPr>
      <w:r>
        <w:rPr>
          <w:rFonts w:ascii="Arial" w:eastAsia="Arial" w:hAnsi="Arial" w:cs="Arial"/>
          <w:b/>
          <w:spacing w:val="-5"/>
          <w:sz w:val="32"/>
          <w:szCs w:val="32"/>
        </w:rPr>
        <w:t>A</w:t>
      </w:r>
      <w:r>
        <w:rPr>
          <w:rFonts w:ascii="Arial" w:eastAsia="Arial" w:hAnsi="Arial" w:cs="Arial"/>
          <w:b/>
          <w:spacing w:val="2"/>
          <w:sz w:val="32"/>
          <w:szCs w:val="32"/>
        </w:rPr>
        <w:t>ppe</w:t>
      </w:r>
      <w:r>
        <w:rPr>
          <w:rFonts w:ascii="Arial" w:eastAsia="Arial" w:hAnsi="Arial" w:cs="Arial"/>
          <w:b/>
          <w:sz w:val="32"/>
          <w:szCs w:val="32"/>
        </w:rPr>
        <w:t>n</w:t>
      </w:r>
      <w:r>
        <w:rPr>
          <w:rFonts w:ascii="Arial" w:eastAsia="Arial" w:hAnsi="Arial" w:cs="Arial"/>
          <w:b/>
          <w:spacing w:val="-1"/>
          <w:sz w:val="32"/>
          <w:szCs w:val="32"/>
        </w:rPr>
        <w:t>d</w:t>
      </w:r>
      <w:r>
        <w:rPr>
          <w:rFonts w:ascii="Arial" w:eastAsia="Arial" w:hAnsi="Arial" w:cs="Arial"/>
          <w:b/>
          <w:sz w:val="32"/>
          <w:szCs w:val="32"/>
        </w:rPr>
        <w:t>ix</w:t>
      </w:r>
      <w:r>
        <w:rPr>
          <w:rFonts w:ascii="Arial" w:eastAsia="Arial" w:hAnsi="Arial" w:cs="Arial"/>
          <w:b/>
          <w:spacing w:val="-30"/>
          <w:sz w:val="32"/>
          <w:szCs w:val="32"/>
        </w:rPr>
        <w:t xml:space="preserve"> </w:t>
      </w:r>
      <w:r>
        <w:rPr>
          <w:rFonts w:ascii="Arial" w:eastAsia="Arial" w:hAnsi="Arial" w:cs="Arial"/>
          <w:b/>
          <w:sz w:val="32"/>
          <w:szCs w:val="32"/>
        </w:rPr>
        <w:t>B:</w:t>
      </w:r>
      <w:r>
        <w:rPr>
          <w:rFonts w:ascii="Arial" w:eastAsia="Arial" w:hAnsi="Arial" w:cs="Arial"/>
          <w:b/>
          <w:spacing w:val="-20"/>
          <w:sz w:val="32"/>
          <w:szCs w:val="32"/>
        </w:rPr>
        <w:t xml:space="preserve"> </w:t>
      </w:r>
      <w:r w:rsidR="00107816">
        <w:rPr>
          <w:rFonts w:ascii="Arial" w:eastAsia="Arial" w:hAnsi="Arial" w:cs="Arial"/>
          <w:b/>
          <w:sz w:val="32"/>
          <w:szCs w:val="32"/>
        </w:rPr>
        <w:t>Arduino Sketch</w:t>
      </w:r>
    </w:p>
    <w:p w:rsidR="00107816" w:rsidRPr="00107816" w:rsidRDefault="00107816" w:rsidP="00107816">
      <w:pPr>
        <w:spacing w:before="5" w:line="180" w:lineRule="exact"/>
        <w:rPr>
          <w:sz w:val="18"/>
          <w:szCs w:val="18"/>
        </w:rPr>
      </w:pPr>
      <w:r w:rsidRPr="00107816">
        <w:rPr>
          <w:sz w:val="18"/>
          <w:szCs w:val="18"/>
        </w:rPr>
        <w:t>//Backpack display libraries</w:t>
      </w:r>
    </w:p>
    <w:p w:rsidR="00107816" w:rsidRPr="00107816" w:rsidRDefault="00107816" w:rsidP="00107816">
      <w:pPr>
        <w:spacing w:before="5" w:line="180" w:lineRule="exact"/>
        <w:rPr>
          <w:sz w:val="18"/>
          <w:szCs w:val="18"/>
        </w:rPr>
      </w:pPr>
      <w:r w:rsidRPr="00107816">
        <w:rPr>
          <w:sz w:val="18"/>
          <w:szCs w:val="18"/>
        </w:rPr>
        <w:t>#include &lt;</w:t>
      </w:r>
      <w:proofErr w:type="spellStart"/>
      <w:r w:rsidRPr="00107816">
        <w:rPr>
          <w:sz w:val="18"/>
          <w:szCs w:val="18"/>
        </w:rPr>
        <w:t>Adafruit_LEDBackpack.h</w:t>
      </w:r>
      <w:proofErr w:type="spellEnd"/>
      <w:r w:rsidRPr="00107816">
        <w:rPr>
          <w:sz w:val="18"/>
          <w:szCs w:val="18"/>
        </w:rPr>
        <w:t>&gt;</w:t>
      </w:r>
    </w:p>
    <w:p w:rsidR="00107816" w:rsidRPr="00107816" w:rsidRDefault="00107816" w:rsidP="00107816">
      <w:pPr>
        <w:spacing w:before="5" w:line="180" w:lineRule="exact"/>
        <w:rPr>
          <w:sz w:val="18"/>
          <w:szCs w:val="18"/>
        </w:rPr>
      </w:pPr>
      <w:r w:rsidRPr="00107816">
        <w:rPr>
          <w:sz w:val="18"/>
          <w:szCs w:val="18"/>
        </w:rPr>
        <w:t>#include &lt;</w:t>
      </w:r>
      <w:proofErr w:type="spellStart"/>
      <w:r w:rsidRPr="00107816">
        <w:rPr>
          <w:sz w:val="18"/>
          <w:szCs w:val="18"/>
        </w:rPr>
        <w:t>gfxfont.h</w:t>
      </w:r>
      <w:proofErr w:type="spellEnd"/>
      <w:r w:rsidRPr="00107816">
        <w:rPr>
          <w:sz w:val="18"/>
          <w:szCs w:val="18"/>
        </w:rPr>
        <w:t>&gt;</w:t>
      </w:r>
    </w:p>
    <w:p w:rsidR="00107816" w:rsidRPr="00107816" w:rsidRDefault="00107816" w:rsidP="00107816">
      <w:pPr>
        <w:spacing w:before="5" w:line="180" w:lineRule="exact"/>
        <w:rPr>
          <w:sz w:val="18"/>
          <w:szCs w:val="18"/>
        </w:rPr>
      </w:pPr>
      <w:r w:rsidRPr="00107816">
        <w:rPr>
          <w:sz w:val="18"/>
          <w:szCs w:val="18"/>
        </w:rPr>
        <w:t>#include &lt;</w:t>
      </w:r>
      <w:proofErr w:type="spellStart"/>
      <w:r w:rsidRPr="00107816">
        <w:rPr>
          <w:sz w:val="18"/>
          <w:szCs w:val="18"/>
        </w:rPr>
        <w:t>Adafruit_GFX.h</w:t>
      </w:r>
      <w:proofErr w:type="spellEnd"/>
      <w:r w:rsidRPr="00107816">
        <w:rPr>
          <w:sz w:val="18"/>
          <w:szCs w:val="18"/>
        </w:rPr>
        <w:t>&gt;</w:t>
      </w:r>
    </w:p>
    <w:p w:rsidR="00107816" w:rsidRPr="00107816" w:rsidRDefault="00107816" w:rsidP="00107816">
      <w:pPr>
        <w:spacing w:before="5" w:line="180" w:lineRule="exact"/>
        <w:rPr>
          <w:sz w:val="18"/>
          <w:szCs w:val="18"/>
        </w:rPr>
      </w:pPr>
      <w:r w:rsidRPr="00107816">
        <w:rPr>
          <w:sz w:val="18"/>
          <w:szCs w:val="18"/>
        </w:rPr>
        <w:t>#include &lt;</w:t>
      </w:r>
      <w:proofErr w:type="spellStart"/>
      <w:r w:rsidRPr="00107816">
        <w:rPr>
          <w:sz w:val="18"/>
          <w:szCs w:val="18"/>
        </w:rPr>
        <w:t>Wire.h</w:t>
      </w:r>
      <w:proofErr w:type="spellEnd"/>
      <w:r w:rsidRPr="00107816">
        <w:rPr>
          <w:sz w:val="18"/>
          <w:szCs w:val="18"/>
        </w:rPr>
        <w:t>&gt;</w:t>
      </w:r>
    </w:p>
    <w:p w:rsidR="00107816" w:rsidRPr="00107816" w:rsidRDefault="00107816" w:rsidP="00107816">
      <w:pPr>
        <w:spacing w:before="5" w:line="180" w:lineRule="exact"/>
        <w:rPr>
          <w:sz w:val="18"/>
          <w:szCs w:val="18"/>
        </w:rPr>
      </w:pPr>
      <w:r w:rsidRPr="00107816">
        <w:rPr>
          <w:sz w:val="18"/>
          <w:szCs w:val="18"/>
        </w:rPr>
        <w:t>Adafruit_7segment matrix = Adafruit_7</w:t>
      </w:r>
      <w:proofErr w:type="gramStart"/>
      <w:r w:rsidRPr="00107816">
        <w:rPr>
          <w:sz w:val="18"/>
          <w:szCs w:val="18"/>
        </w:rPr>
        <w:t>segment(</w:t>
      </w:r>
      <w:proofErr w:type="gramEnd"/>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//Library for servo</w:t>
      </w:r>
    </w:p>
    <w:p w:rsidR="00107816" w:rsidRPr="00107816" w:rsidRDefault="00107816" w:rsidP="00107816">
      <w:pPr>
        <w:spacing w:before="5" w:line="180" w:lineRule="exact"/>
        <w:rPr>
          <w:sz w:val="18"/>
          <w:szCs w:val="18"/>
        </w:rPr>
      </w:pPr>
      <w:r w:rsidRPr="00107816">
        <w:rPr>
          <w:sz w:val="18"/>
          <w:szCs w:val="18"/>
        </w:rPr>
        <w:t>#include &lt;</w:t>
      </w:r>
      <w:proofErr w:type="spellStart"/>
      <w:r w:rsidRPr="00107816">
        <w:rPr>
          <w:sz w:val="18"/>
          <w:szCs w:val="18"/>
        </w:rPr>
        <w:t>Servo.h</w:t>
      </w:r>
      <w:proofErr w:type="spellEnd"/>
      <w:r w:rsidRPr="00107816">
        <w:rPr>
          <w:sz w:val="18"/>
          <w:szCs w:val="18"/>
        </w:rPr>
        <w:t xml:space="preserve">&gt;   </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//Declaring sensors and variables for them</w:t>
      </w:r>
    </w:p>
    <w:p w:rsidR="00107816" w:rsidRPr="00107816" w:rsidRDefault="00107816" w:rsidP="00107816">
      <w:pPr>
        <w:spacing w:before="5" w:line="180" w:lineRule="exact"/>
        <w:rPr>
          <w:sz w:val="18"/>
          <w:szCs w:val="18"/>
        </w:rPr>
      </w:pPr>
      <w:proofErr w:type="spellStart"/>
      <w:r w:rsidRPr="00107816">
        <w:rPr>
          <w:sz w:val="18"/>
          <w:szCs w:val="18"/>
        </w:rPr>
        <w:t>const</w:t>
      </w:r>
      <w:proofErr w:type="spellEnd"/>
      <w:r w:rsidRPr="00107816">
        <w:rPr>
          <w:sz w:val="18"/>
          <w:szCs w:val="18"/>
        </w:rPr>
        <w:t xml:space="preserve"> </w:t>
      </w:r>
      <w:proofErr w:type="spellStart"/>
      <w:r w:rsidRPr="00107816">
        <w:rPr>
          <w:sz w:val="18"/>
          <w:szCs w:val="18"/>
        </w:rPr>
        <w:t>int</w:t>
      </w:r>
      <w:proofErr w:type="spellEnd"/>
      <w:r w:rsidRPr="00107816">
        <w:rPr>
          <w:sz w:val="18"/>
          <w:szCs w:val="18"/>
        </w:rPr>
        <w:t xml:space="preserve"> </w:t>
      </w:r>
      <w:proofErr w:type="spellStart"/>
      <w:r w:rsidRPr="00107816">
        <w:rPr>
          <w:sz w:val="18"/>
          <w:szCs w:val="18"/>
        </w:rPr>
        <w:t>distsens</w:t>
      </w:r>
      <w:proofErr w:type="spellEnd"/>
      <w:r w:rsidRPr="00107816">
        <w:rPr>
          <w:sz w:val="18"/>
          <w:szCs w:val="18"/>
        </w:rPr>
        <w:t xml:space="preserve"> = A0;</w:t>
      </w:r>
    </w:p>
    <w:p w:rsidR="00107816" w:rsidRPr="00107816" w:rsidRDefault="00107816" w:rsidP="00107816">
      <w:pPr>
        <w:spacing w:before="5" w:line="180" w:lineRule="exact"/>
        <w:rPr>
          <w:sz w:val="18"/>
          <w:szCs w:val="18"/>
        </w:rPr>
      </w:pPr>
      <w:proofErr w:type="spellStart"/>
      <w:r w:rsidRPr="00107816">
        <w:rPr>
          <w:sz w:val="18"/>
          <w:szCs w:val="18"/>
        </w:rPr>
        <w:t>int</w:t>
      </w:r>
      <w:proofErr w:type="spellEnd"/>
      <w:r w:rsidRPr="00107816">
        <w:rPr>
          <w:sz w:val="18"/>
          <w:szCs w:val="18"/>
        </w:rPr>
        <w:t xml:space="preserve"> </w:t>
      </w:r>
      <w:proofErr w:type="spellStart"/>
      <w:r w:rsidRPr="00107816">
        <w:rPr>
          <w:sz w:val="18"/>
          <w:szCs w:val="18"/>
        </w:rPr>
        <w:t>distVolt</w:t>
      </w:r>
      <w:proofErr w:type="spellEnd"/>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Servo </w:t>
      </w:r>
      <w:proofErr w:type="spellStart"/>
      <w:proofErr w:type="gramStart"/>
      <w:r w:rsidRPr="00107816">
        <w:rPr>
          <w:sz w:val="18"/>
          <w:szCs w:val="18"/>
        </w:rPr>
        <w:t>myservo</w:t>
      </w:r>
      <w:proofErr w:type="spellEnd"/>
      <w:r w:rsidRPr="00107816">
        <w:rPr>
          <w:sz w:val="18"/>
          <w:szCs w:val="18"/>
        </w:rPr>
        <w:t xml:space="preserve">;   </w:t>
      </w:r>
      <w:proofErr w:type="gramEnd"/>
      <w:r w:rsidRPr="00107816">
        <w:rPr>
          <w:sz w:val="18"/>
          <w:szCs w:val="18"/>
        </w:rPr>
        <w:t xml:space="preserve"> //Declaring the servo as </w:t>
      </w:r>
      <w:proofErr w:type="spellStart"/>
      <w:r w:rsidRPr="00107816">
        <w:rPr>
          <w:sz w:val="18"/>
          <w:szCs w:val="18"/>
        </w:rPr>
        <w:t>myservo</w:t>
      </w:r>
      <w:proofErr w:type="spellEnd"/>
    </w:p>
    <w:p w:rsidR="00107816" w:rsidRPr="00107816" w:rsidRDefault="00107816" w:rsidP="00107816">
      <w:pPr>
        <w:spacing w:before="5" w:line="180" w:lineRule="exact"/>
        <w:rPr>
          <w:sz w:val="18"/>
          <w:szCs w:val="18"/>
        </w:rPr>
      </w:pPr>
      <w:proofErr w:type="spellStart"/>
      <w:r w:rsidRPr="00107816">
        <w:rPr>
          <w:sz w:val="18"/>
          <w:szCs w:val="18"/>
        </w:rPr>
        <w:t>int</w:t>
      </w:r>
      <w:proofErr w:type="spellEnd"/>
      <w:r w:rsidRPr="00107816">
        <w:rPr>
          <w:sz w:val="18"/>
          <w:szCs w:val="18"/>
        </w:rPr>
        <w:t xml:space="preserve"> </w:t>
      </w:r>
      <w:proofErr w:type="spellStart"/>
      <w:r w:rsidRPr="00107816">
        <w:rPr>
          <w:sz w:val="18"/>
          <w:szCs w:val="18"/>
        </w:rPr>
        <w:t>pos</w:t>
      </w:r>
      <w:proofErr w:type="spellEnd"/>
      <w:r w:rsidRPr="00107816">
        <w:rPr>
          <w:sz w:val="18"/>
          <w:szCs w:val="18"/>
        </w:rPr>
        <w:t xml:space="preserve"> = </w:t>
      </w:r>
      <w:proofErr w:type="gramStart"/>
      <w:r w:rsidRPr="00107816">
        <w:rPr>
          <w:sz w:val="18"/>
          <w:szCs w:val="18"/>
        </w:rPr>
        <w:t xml:space="preserve">0;   </w:t>
      </w:r>
      <w:proofErr w:type="gramEnd"/>
      <w:r w:rsidRPr="00107816">
        <w:rPr>
          <w:sz w:val="18"/>
          <w:szCs w:val="18"/>
        </w:rPr>
        <w:t xml:space="preserve"> //Starting the servo at position 0</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//Constants for accelerometer sensor</w:t>
      </w:r>
    </w:p>
    <w:p w:rsidR="00107816" w:rsidRPr="00107816" w:rsidRDefault="00107816" w:rsidP="00107816">
      <w:pPr>
        <w:spacing w:before="5" w:line="180" w:lineRule="exact"/>
        <w:rPr>
          <w:sz w:val="18"/>
          <w:szCs w:val="18"/>
        </w:rPr>
      </w:pPr>
      <w:proofErr w:type="spellStart"/>
      <w:r w:rsidRPr="00107816">
        <w:rPr>
          <w:sz w:val="18"/>
          <w:szCs w:val="18"/>
        </w:rPr>
        <w:t>const</w:t>
      </w:r>
      <w:proofErr w:type="spellEnd"/>
      <w:r w:rsidRPr="00107816">
        <w:rPr>
          <w:sz w:val="18"/>
          <w:szCs w:val="18"/>
        </w:rPr>
        <w:t xml:space="preserve"> </w:t>
      </w:r>
      <w:proofErr w:type="spellStart"/>
      <w:r w:rsidRPr="00107816">
        <w:rPr>
          <w:sz w:val="18"/>
          <w:szCs w:val="18"/>
        </w:rPr>
        <w:t>int</w:t>
      </w:r>
      <w:proofErr w:type="spellEnd"/>
      <w:r w:rsidRPr="00107816">
        <w:rPr>
          <w:sz w:val="18"/>
          <w:szCs w:val="18"/>
        </w:rPr>
        <w:t xml:space="preserve"> </w:t>
      </w:r>
      <w:proofErr w:type="spellStart"/>
      <w:r w:rsidRPr="00107816">
        <w:rPr>
          <w:sz w:val="18"/>
          <w:szCs w:val="18"/>
        </w:rPr>
        <w:t>zInput</w:t>
      </w:r>
      <w:proofErr w:type="spellEnd"/>
      <w:r w:rsidRPr="00107816">
        <w:rPr>
          <w:sz w:val="18"/>
          <w:szCs w:val="18"/>
        </w:rPr>
        <w:t xml:space="preserve"> = A3;</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//Raw ranges of accelerometer                     </w:t>
      </w:r>
    </w:p>
    <w:p w:rsidR="00107816" w:rsidRPr="00107816" w:rsidRDefault="00107816" w:rsidP="00107816">
      <w:pPr>
        <w:spacing w:before="5" w:line="180" w:lineRule="exact"/>
        <w:rPr>
          <w:sz w:val="18"/>
          <w:szCs w:val="18"/>
        </w:rPr>
      </w:pPr>
      <w:proofErr w:type="spellStart"/>
      <w:r w:rsidRPr="00107816">
        <w:rPr>
          <w:sz w:val="18"/>
          <w:szCs w:val="18"/>
        </w:rPr>
        <w:t>int</w:t>
      </w:r>
      <w:proofErr w:type="spellEnd"/>
      <w:r w:rsidRPr="00107816">
        <w:rPr>
          <w:sz w:val="18"/>
          <w:szCs w:val="18"/>
        </w:rPr>
        <w:t xml:space="preserve"> </w:t>
      </w:r>
      <w:proofErr w:type="spellStart"/>
      <w:r w:rsidRPr="00107816">
        <w:rPr>
          <w:sz w:val="18"/>
          <w:szCs w:val="18"/>
        </w:rPr>
        <w:t>zRawMin</w:t>
      </w:r>
      <w:proofErr w:type="spellEnd"/>
      <w:r w:rsidRPr="00107816">
        <w:rPr>
          <w:sz w:val="18"/>
          <w:szCs w:val="18"/>
        </w:rPr>
        <w:t xml:space="preserve"> = 421;    </w:t>
      </w:r>
    </w:p>
    <w:p w:rsidR="00107816" w:rsidRPr="00107816" w:rsidRDefault="00107816" w:rsidP="00107816">
      <w:pPr>
        <w:spacing w:before="5" w:line="180" w:lineRule="exact"/>
        <w:rPr>
          <w:sz w:val="18"/>
          <w:szCs w:val="18"/>
        </w:rPr>
      </w:pPr>
      <w:proofErr w:type="spellStart"/>
      <w:r w:rsidRPr="00107816">
        <w:rPr>
          <w:sz w:val="18"/>
          <w:szCs w:val="18"/>
        </w:rPr>
        <w:t>int</w:t>
      </w:r>
      <w:proofErr w:type="spellEnd"/>
      <w:r w:rsidRPr="00107816">
        <w:rPr>
          <w:sz w:val="18"/>
          <w:szCs w:val="18"/>
        </w:rPr>
        <w:t xml:space="preserve"> </w:t>
      </w:r>
      <w:proofErr w:type="spellStart"/>
      <w:r w:rsidRPr="00107816">
        <w:rPr>
          <w:sz w:val="18"/>
          <w:szCs w:val="18"/>
        </w:rPr>
        <w:t>zRawMax</w:t>
      </w:r>
      <w:proofErr w:type="spellEnd"/>
      <w:r w:rsidRPr="00107816">
        <w:rPr>
          <w:sz w:val="18"/>
          <w:szCs w:val="18"/>
        </w:rPr>
        <w:t xml:space="preserve"> = 629; </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//Take multiple readings to reduce the sensor noise</w:t>
      </w:r>
    </w:p>
    <w:p w:rsidR="00107816" w:rsidRPr="00107816" w:rsidRDefault="00107816" w:rsidP="00107816">
      <w:pPr>
        <w:spacing w:before="5" w:line="180" w:lineRule="exact"/>
        <w:rPr>
          <w:sz w:val="18"/>
          <w:szCs w:val="18"/>
        </w:rPr>
      </w:pPr>
      <w:proofErr w:type="spellStart"/>
      <w:r w:rsidRPr="00107816">
        <w:rPr>
          <w:sz w:val="18"/>
          <w:szCs w:val="18"/>
        </w:rPr>
        <w:t>const</w:t>
      </w:r>
      <w:proofErr w:type="spellEnd"/>
      <w:r w:rsidRPr="00107816">
        <w:rPr>
          <w:sz w:val="18"/>
          <w:szCs w:val="18"/>
        </w:rPr>
        <w:t xml:space="preserve"> </w:t>
      </w:r>
      <w:proofErr w:type="spellStart"/>
      <w:r w:rsidRPr="00107816">
        <w:rPr>
          <w:sz w:val="18"/>
          <w:szCs w:val="18"/>
        </w:rPr>
        <w:t>int</w:t>
      </w:r>
      <w:proofErr w:type="spellEnd"/>
      <w:r w:rsidRPr="00107816">
        <w:rPr>
          <w:sz w:val="18"/>
          <w:szCs w:val="18"/>
        </w:rPr>
        <w:t xml:space="preserve"> </w:t>
      </w:r>
      <w:proofErr w:type="spellStart"/>
      <w:r w:rsidRPr="00107816">
        <w:rPr>
          <w:sz w:val="18"/>
          <w:szCs w:val="18"/>
        </w:rPr>
        <w:t>sampleSize</w:t>
      </w:r>
      <w:proofErr w:type="spellEnd"/>
      <w:r w:rsidRPr="00107816">
        <w:rPr>
          <w:sz w:val="18"/>
          <w:szCs w:val="18"/>
        </w:rPr>
        <w:t xml:space="preserve"> = 10;</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//RGB LED variables</w:t>
      </w:r>
    </w:p>
    <w:p w:rsidR="00107816" w:rsidRPr="00107816" w:rsidRDefault="00107816" w:rsidP="00107816">
      <w:pPr>
        <w:spacing w:before="5" w:line="180" w:lineRule="exact"/>
        <w:rPr>
          <w:sz w:val="18"/>
          <w:szCs w:val="18"/>
        </w:rPr>
      </w:pPr>
      <w:proofErr w:type="spellStart"/>
      <w:r w:rsidRPr="00107816">
        <w:rPr>
          <w:sz w:val="18"/>
          <w:szCs w:val="18"/>
        </w:rPr>
        <w:t>const</w:t>
      </w:r>
      <w:proofErr w:type="spellEnd"/>
      <w:r w:rsidRPr="00107816">
        <w:rPr>
          <w:sz w:val="18"/>
          <w:szCs w:val="18"/>
        </w:rPr>
        <w:t xml:space="preserve"> </w:t>
      </w:r>
      <w:proofErr w:type="spellStart"/>
      <w:r w:rsidRPr="00107816">
        <w:rPr>
          <w:sz w:val="18"/>
          <w:szCs w:val="18"/>
        </w:rPr>
        <w:t>int</w:t>
      </w:r>
      <w:proofErr w:type="spellEnd"/>
      <w:r w:rsidRPr="00107816">
        <w:rPr>
          <w:sz w:val="18"/>
          <w:szCs w:val="18"/>
        </w:rPr>
        <w:t xml:space="preserve"> </w:t>
      </w:r>
      <w:proofErr w:type="spellStart"/>
      <w:r w:rsidRPr="00107816">
        <w:rPr>
          <w:sz w:val="18"/>
          <w:szCs w:val="18"/>
        </w:rPr>
        <w:t>ledRED</w:t>
      </w:r>
      <w:proofErr w:type="spellEnd"/>
      <w:r w:rsidRPr="00107816">
        <w:rPr>
          <w:sz w:val="18"/>
          <w:szCs w:val="18"/>
        </w:rPr>
        <w:t xml:space="preserve"> = 8;</w:t>
      </w:r>
    </w:p>
    <w:p w:rsidR="00107816" w:rsidRPr="00107816" w:rsidRDefault="00107816" w:rsidP="00107816">
      <w:pPr>
        <w:spacing w:before="5" w:line="180" w:lineRule="exact"/>
        <w:rPr>
          <w:sz w:val="18"/>
          <w:szCs w:val="18"/>
        </w:rPr>
      </w:pPr>
      <w:proofErr w:type="spellStart"/>
      <w:r w:rsidRPr="00107816">
        <w:rPr>
          <w:sz w:val="18"/>
          <w:szCs w:val="18"/>
        </w:rPr>
        <w:t>const</w:t>
      </w:r>
      <w:proofErr w:type="spellEnd"/>
      <w:r w:rsidRPr="00107816">
        <w:rPr>
          <w:sz w:val="18"/>
          <w:szCs w:val="18"/>
        </w:rPr>
        <w:t xml:space="preserve"> </w:t>
      </w:r>
      <w:proofErr w:type="spellStart"/>
      <w:r w:rsidRPr="00107816">
        <w:rPr>
          <w:sz w:val="18"/>
          <w:szCs w:val="18"/>
        </w:rPr>
        <w:t>int</w:t>
      </w:r>
      <w:proofErr w:type="spellEnd"/>
      <w:r w:rsidRPr="00107816">
        <w:rPr>
          <w:sz w:val="18"/>
          <w:szCs w:val="18"/>
        </w:rPr>
        <w:t xml:space="preserve"> </w:t>
      </w:r>
      <w:proofErr w:type="spellStart"/>
      <w:r w:rsidRPr="00107816">
        <w:rPr>
          <w:sz w:val="18"/>
          <w:szCs w:val="18"/>
        </w:rPr>
        <w:t>ledGREEN</w:t>
      </w:r>
      <w:proofErr w:type="spellEnd"/>
      <w:r w:rsidRPr="00107816">
        <w:rPr>
          <w:sz w:val="18"/>
          <w:szCs w:val="18"/>
        </w:rPr>
        <w:t xml:space="preserve"> = 7;</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//Counter variable</w:t>
      </w:r>
    </w:p>
    <w:p w:rsidR="00107816" w:rsidRPr="00107816" w:rsidRDefault="00107816" w:rsidP="00107816">
      <w:pPr>
        <w:spacing w:before="5" w:line="180" w:lineRule="exact"/>
        <w:rPr>
          <w:sz w:val="18"/>
          <w:szCs w:val="18"/>
        </w:rPr>
      </w:pPr>
      <w:proofErr w:type="spellStart"/>
      <w:r w:rsidRPr="00107816">
        <w:rPr>
          <w:sz w:val="18"/>
          <w:szCs w:val="18"/>
        </w:rPr>
        <w:t>int</w:t>
      </w:r>
      <w:proofErr w:type="spellEnd"/>
      <w:r w:rsidRPr="00107816">
        <w:rPr>
          <w:sz w:val="18"/>
          <w:szCs w:val="18"/>
        </w:rPr>
        <w:t xml:space="preserve"> </w:t>
      </w:r>
      <w:proofErr w:type="spellStart"/>
      <w:r w:rsidRPr="00107816">
        <w:rPr>
          <w:sz w:val="18"/>
          <w:szCs w:val="18"/>
        </w:rPr>
        <w:t>i</w:t>
      </w:r>
      <w:proofErr w:type="spellEnd"/>
      <w:r w:rsidRPr="00107816">
        <w:rPr>
          <w:sz w:val="18"/>
          <w:szCs w:val="18"/>
        </w:rPr>
        <w:t xml:space="preserve"> = 0;</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void </w:t>
      </w:r>
      <w:proofErr w:type="gramStart"/>
      <w:r w:rsidRPr="00107816">
        <w:rPr>
          <w:sz w:val="18"/>
          <w:szCs w:val="18"/>
        </w:rPr>
        <w:t>setup(</w:t>
      </w:r>
      <w:proofErr w:type="gram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Serial.begin</w:t>
      </w:r>
      <w:proofErr w:type="spellEnd"/>
      <w:r w:rsidRPr="00107816">
        <w:rPr>
          <w:sz w:val="18"/>
          <w:szCs w:val="18"/>
        </w:rPr>
        <w:t>(9600</w:t>
      </w:r>
      <w:proofErr w:type="gramStart"/>
      <w:r w:rsidRPr="00107816">
        <w:rPr>
          <w:sz w:val="18"/>
          <w:szCs w:val="18"/>
        </w:rPr>
        <w:t xml:space="preserve">);   </w:t>
      </w:r>
      <w:proofErr w:type="gramEnd"/>
      <w:r w:rsidRPr="00107816">
        <w:rPr>
          <w:sz w:val="18"/>
          <w:szCs w:val="18"/>
        </w:rPr>
        <w:t xml:space="preserve">//Begin communicating with the </w:t>
      </w:r>
      <w:proofErr w:type="spellStart"/>
      <w:r w:rsidRPr="00107816">
        <w:rPr>
          <w:sz w:val="18"/>
          <w:szCs w:val="18"/>
        </w:rPr>
        <w:t>arduino</w:t>
      </w:r>
      <w:proofErr w:type="spellEnd"/>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analogReference</w:t>
      </w:r>
      <w:proofErr w:type="spellEnd"/>
      <w:r w:rsidRPr="00107816">
        <w:rPr>
          <w:sz w:val="18"/>
          <w:szCs w:val="18"/>
        </w:rPr>
        <w:t>(EXTERNAL</w:t>
      </w:r>
      <w:proofErr w:type="gramStart"/>
      <w:r w:rsidRPr="00107816">
        <w:rPr>
          <w:sz w:val="18"/>
          <w:szCs w:val="18"/>
        </w:rPr>
        <w:t>);  /</w:t>
      </w:r>
      <w:proofErr w:type="gramEnd"/>
      <w:r w:rsidRPr="00107816">
        <w:rPr>
          <w:sz w:val="18"/>
          <w:szCs w:val="18"/>
        </w:rPr>
        <w:t>/For the accelerometer</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pinMode</w:t>
      </w:r>
      <w:proofErr w:type="spellEnd"/>
      <w:r w:rsidRPr="00107816">
        <w:rPr>
          <w:sz w:val="18"/>
          <w:szCs w:val="18"/>
        </w:rPr>
        <w:t>(</w:t>
      </w:r>
      <w:proofErr w:type="spellStart"/>
      <w:proofErr w:type="gramEnd"/>
      <w:r w:rsidRPr="00107816">
        <w:rPr>
          <w:sz w:val="18"/>
          <w:szCs w:val="18"/>
        </w:rPr>
        <w:t>distsens</w:t>
      </w:r>
      <w:proofErr w:type="spellEnd"/>
      <w:r w:rsidRPr="00107816">
        <w:rPr>
          <w:sz w:val="18"/>
          <w:szCs w:val="18"/>
        </w:rPr>
        <w:t>, INPUT);   //Declare the distance sensor as an input</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myservo.attach</w:t>
      </w:r>
      <w:proofErr w:type="spellEnd"/>
      <w:proofErr w:type="gramEnd"/>
      <w:r w:rsidRPr="00107816">
        <w:rPr>
          <w:sz w:val="18"/>
          <w:szCs w:val="18"/>
        </w:rPr>
        <w:t>(9);    //Servo attached to pin 9</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myservo.write</w:t>
      </w:r>
      <w:proofErr w:type="spellEnd"/>
      <w:proofErr w:type="gramEnd"/>
      <w:r w:rsidRPr="00107816">
        <w:rPr>
          <w:sz w:val="18"/>
          <w:szCs w:val="18"/>
        </w:rPr>
        <w:t>(0);     //Sets initial servo position</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matrix.begin</w:t>
      </w:r>
      <w:proofErr w:type="spellEnd"/>
      <w:proofErr w:type="gramEnd"/>
      <w:r w:rsidRPr="00107816">
        <w:rPr>
          <w:sz w:val="18"/>
          <w:szCs w:val="18"/>
        </w:rPr>
        <w:t>(0x70);         //Begin matrix inputs</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matrix.writeDigitNum</w:t>
      </w:r>
      <w:proofErr w:type="spellEnd"/>
      <w:proofErr w:type="gramEnd"/>
      <w:r w:rsidRPr="00107816">
        <w:rPr>
          <w:sz w:val="18"/>
          <w:szCs w:val="18"/>
        </w:rPr>
        <w:t>(4, 0);   //Start counter at 0</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matrix.writeDisplay</w:t>
      </w:r>
      <w:proofErr w:type="spellEnd"/>
      <w:proofErr w:type="gram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void </w:t>
      </w:r>
      <w:proofErr w:type="gramStart"/>
      <w:r w:rsidRPr="00107816">
        <w:rPr>
          <w:sz w:val="18"/>
          <w:szCs w:val="18"/>
        </w:rPr>
        <w:t>loop(</w:t>
      </w:r>
      <w:proofErr w:type="gramEnd"/>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//Don't need x and y values</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int</w:t>
      </w:r>
      <w:proofErr w:type="spellEnd"/>
      <w:r w:rsidRPr="00107816">
        <w:rPr>
          <w:sz w:val="18"/>
          <w:szCs w:val="18"/>
        </w:rPr>
        <w:t xml:space="preserve"> </w:t>
      </w:r>
      <w:proofErr w:type="spellStart"/>
      <w:r w:rsidRPr="00107816">
        <w:rPr>
          <w:sz w:val="18"/>
          <w:szCs w:val="18"/>
        </w:rPr>
        <w:t>zRaw</w:t>
      </w:r>
      <w:proofErr w:type="spellEnd"/>
      <w:r w:rsidRPr="00107816">
        <w:rPr>
          <w:sz w:val="18"/>
          <w:szCs w:val="18"/>
        </w:rPr>
        <w:t xml:space="preserve"> = </w:t>
      </w:r>
      <w:proofErr w:type="spellStart"/>
      <w:r w:rsidRPr="00107816">
        <w:rPr>
          <w:sz w:val="18"/>
          <w:szCs w:val="18"/>
        </w:rPr>
        <w:t>ReadAxis</w:t>
      </w:r>
      <w:proofErr w:type="spellEnd"/>
      <w:r w:rsidRPr="00107816">
        <w:rPr>
          <w:sz w:val="18"/>
          <w:szCs w:val="18"/>
        </w:rPr>
        <w:t>(</w:t>
      </w:r>
      <w:proofErr w:type="spellStart"/>
      <w:r w:rsidRPr="00107816">
        <w:rPr>
          <w:sz w:val="18"/>
          <w:szCs w:val="18"/>
        </w:rPr>
        <w:t>zInput</w:t>
      </w:r>
      <w:proofErr w:type="spellEnd"/>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 Convert raw values to '</w:t>
      </w:r>
      <w:proofErr w:type="spellStart"/>
      <w:r w:rsidRPr="00107816">
        <w:rPr>
          <w:sz w:val="18"/>
          <w:szCs w:val="18"/>
        </w:rPr>
        <w:t>milli-Gs</w:t>
      </w:r>
      <w:proofErr w:type="spell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long </w:t>
      </w:r>
      <w:proofErr w:type="spellStart"/>
      <w:r w:rsidRPr="00107816">
        <w:rPr>
          <w:sz w:val="18"/>
          <w:szCs w:val="18"/>
        </w:rPr>
        <w:t>zScaled</w:t>
      </w:r>
      <w:proofErr w:type="spellEnd"/>
      <w:r w:rsidRPr="00107816">
        <w:rPr>
          <w:sz w:val="18"/>
          <w:szCs w:val="18"/>
        </w:rPr>
        <w:t xml:space="preserve"> = </w:t>
      </w:r>
      <w:proofErr w:type="gramStart"/>
      <w:r w:rsidRPr="00107816">
        <w:rPr>
          <w:sz w:val="18"/>
          <w:szCs w:val="18"/>
        </w:rPr>
        <w:t>map(</w:t>
      </w:r>
      <w:proofErr w:type="spellStart"/>
      <w:proofErr w:type="gramEnd"/>
      <w:r w:rsidRPr="00107816">
        <w:rPr>
          <w:sz w:val="18"/>
          <w:szCs w:val="18"/>
        </w:rPr>
        <w:t>zRaw</w:t>
      </w:r>
      <w:proofErr w:type="spellEnd"/>
      <w:r w:rsidRPr="00107816">
        <w:rPr>
          <w:sz w:val="18"/>
          <w:szCs w:val="18"/>
        </w:rPr>
        <w:t xml:space="preserve">, </w:t>
      </w:r>
      <w:proofErr w:type="spellStart"/>
      <w:r w:rsidRPr="00107816">
        <w:rPr>
          <w:sz w:val="18"/>
          <w:szCs w:val="18"/>
        </w:rPr>
        <w:t>zRawMin</w:t>
      </w:r>
      <w:proofErr w:type="spellEnd"/>
      <w:r w:rsidRPr="00107816">
        <w:rPr>
          <w:sz w:val="18"/>
          <w:szCs w:val="18"/>
        </w:rPr>
        <w:t xml:space="preserve">, </w:t>
      </w:r>
      <w:proofErr w:type="spellStart"/>
      <w:r w:rsidRPr="00107816">
        <w:rPr>
          <w:sz w:val="18"/>
          <w:szCs w:val="18"/>
        </w:rPr>
        <w:t>zRawMax</w:t>
      </w:r>
      <w:proofErr w:type="spellEnd"/>
      <w:r w:rsidRPr="00107816">
        <w:rPr>
          <w:sz w:val="18"/>
          <w:szCs w:val="18"/>
        </w:rPr>
        <w:t>, -1000, 1000);</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 re-scale to fractional </w:t>
      </w:r>
      <w:proofErr w:type="spellStart"/>
      <w:r w:rsidRPr="00107816">
        <w:rPr>
          <w:sz w:val="18"/>
          <w:szCs w:val="18"/>
        </w:rPr>
        <w:t>Gs</w:t>
      </w:r>
      <w:proofErr w:type="spellEnd"/>
    </w:p>
    <w:p w:rsidR="00107816" w:rsidRPr="00107816" w:rsidRDefault="00107816" w:rsidP="00107816">
      <w:pPr>
        <w:spacing w:before="5" w:line="180" w:lineRule="exact"/>
        <w:rPr>
          <w:sz w:val="18"/>
          <w:szCs w:val="18"/>
        </w:rPr>
      </w:pPr>
      <w:r w:rsidRPr="00107816">
        <w:rPr>
          <w:sz w:val="18"/>
          <w:szCs w:val="18"/>
        </w:rPr>
        <w:t xml:space="preserve">    float </w:t>
      </w:r>
      <w:proofErr w:type="spellStart"/>
      <w:r w:rsidRPr="00107816">
        <w:rPr>
          <w:sz w:val="18"/>
          <w:szCs w:val="18"/>
        </w:rPr>
        <w:t>zAccel</w:t>
      </w:r>
      <w:proofErr w:type="spellEnd"/>
      <w:r w:rsidRPr="00107816">
        <w:rPr>
          <w:sz w:val="18"/>
          <w:szCs w:val="18"/>
        </w:rPr>
        <w:t xml:space="preserve"> = </w:t>
      </w:r>
      <w:proofErr w:type="spellStart"/>
      <w:r w:rsidRPr="00107816">
        <w:rPr>
          <w:sz w:val="18"/>
          <w:szCs w:val="18"/>
        </w:rPr>
        <w:t>zScaled</w:t>
      </w:r>
      <w:proofErr w:type="spellEnd"/>
      <w:r w:rsidRPr="00107816">
        <w:rPr>
          <w:sz w:val="18"/>
          <w:szCs w:val="18"/>
        </w:rPr>
        <w:t xml:space="preserve"> / 1000.0;</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//Check to make sure still getting right values</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Serial.print</w:t>
      </w:r>
      <w:proofErr w:type="spellEnd"/>
      <w:r w:rsidRPr="00107816">
        <w:rPr>
          <w:sz w:val="18"/>
          <w:szCs w:val="18"/>
        </w:rPr>
        <w:t>(</w:t>
      </w:r>
      <w:proofErr w:type="spellStart"/>
      <w:r w:rsidRPr="00107816">
        <w:rPr>
          <w:sz w:val="18"/>
          <w:szCs w:val="18"/>
        </w:rPr>
        <w:t>zAccel</w:t>
      </w:r>
      <w:proofErr w:type="spell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Serial.println</w:t>
      </w:r>
      <w:proofErr w:type="spellEnd"/>
      <w:r w:rsidRPr="00107816">
        <w:rPr>
          <w:sz w:val="18"/>
          <w:szCs w:val="18"/>
        </w:rPr>
        <w:t>("G");</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if(abs(</w:t>
      </w:r>
      <w:proofErr w:type="spellStart"/>
      <w:r w:rsidRPr="00107816">
        <w:rPr>
          <w:sz w:val="18"/>
          <w:szCs w:val="18"/>
        </w:rPr>
        <w:t>zAccel</w:t>
      </w:r>
      <w:proofErr w:type="spellEnd"/>
      <w:r w:rsidRPr="00107816">
        <w:rPr>
          <w:sz w:val="18"/>
          <w:szCs w:val="18"/>
        </w:rPr>
        <w:t>) &gt; 0.15)</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doorOpen</w:t>
      </w:r>
      <w:proofErr w:type="spellEnd"/>
      <w:r w:rsidRPr="00107816">
        <w:rPr>
          <w:sz w:val="18"/>
          <w:szCs w:val="18"/>
        </w:rPr>
        <w:t>(</w:t>
      </w:r>
      <w:proofErr w:type="gram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w:t>
      </w:r>
      <w:proofErr w:type="gramStart"/>
      <w:r w:rsidRPr="00107816">
        <w:rPr>
          <w:sz w:val="18"/>
          <w:szCs w:val="18"/>
        </w:rPr>
        <w:t>delay(</w:t>
      </w:r>
      <w:proofErr w:type="gramEnd"/>
      <w:r w:rsidRPr="00107816">
        <w:rPr>
          <w:sz w:val="18"/>
          <w:szCs w:val="18"/>
        </w:rPr>
        <w:t>50);</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p>
    <w:p w:rsidR="00107816" w:rsidRDefault="00107816" w:rsidP="00107816">
      <w:pPr>
        <w:ind w:right="4263"/>
        <w:jc w:val="right"/>
        <w:rPr>
          <w:rFonts w:ascii="Arial" w:eastAsia="Arial" w:hAnsi="Arial" w:cs="Arial"/>
          <w:sz w:val="24"/>
          <w:szCs w:val="24"/>
        </w:rPr>
        <w:sectPr w:rsidR="00107816">
          <w:pgSz w:w="12240" w:h="15840"/>
          <w:pgMar w:top="1340" w:right="1720" w:bottom="280" w:left="1220" w:header="720" w:footer="720" w:gutter="0"/>
          <w:cols w:space="720"/>
        </w:sectPr>
      </w:pPr>
      <w:r>
        <w:rPr>
          <w:rFonts w:ascii="Arial" w:eastAsia="Arial" w:hAnsi="Arial" w:cs="Arial"/>
          <w:spacing w:val="1"/>
          <w:sz w:val="24"/>
          <w:szCs w:val="24"/>
        </w:rPr>
        <w:t>B1</w:t>
      </w:r>
    </w:p>
    <w:p w:rsidR="00107816" w:rsidRPr="00107816" w:rsidRDefault="00107816" w:rsidP="00107816">
      <w:pPr>
        <w:spacing w:before="5" w:line="180" w:lineRule="exact"/>
        <w:rPr>
          <w:sz w:val="18"/>
          <w:szCs w:val="18"/>
        </w:rPr>
      </w:pPr>
    </w:p>
    <w:p w:rsidR="00107816" w:rsidRDefault="00107816" w:rsidP="00107816">
      <w:pPr>
        <w:spacing w:before="5" w:line="180" w:lineRule="exact"/>
        <w:jc w:val="center"/>
        <w:rPr>
          <w:sz w:val="18"/>
          <w:szCs w:val="18"/>
        </w:rPr>
      </w:pPr>
    </w:p>
    <w:p w:rsid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Read the </w:t>
      </w:r>
      <w:proofErr w:type="spellStart"/>
      <w:r w:rsidRPr="00107816">
        <w:rPr>
          <w:sz w:val="18"/>
          <w:szCs w:val="18"/>
        </w:rPr>
        <w:t>samplesize</w:t>
      </w:r>
      <w:proofErr w:type="spellEnd"/>
      <w:r w:rsidRPr="00107816">
        <w:rPr>
          <w:sz w:val="18"/>
          <w:szCs w:val="18"/>
        </w:rPr>
        <w:t xml:space="preserve"> variable and return the average</w:t>
      </w:r>
    </w:p>
    <w:p w:rsidR="00107816" w:rsidRPr="00107816" w:rsidRDefault="00107816" w:rsidP="00107816">
      <w:pPr>
        <w:spacing w:before="5" w:line="180" w:lineRule="exact"/>
        <w:rPr>
          <w:sz w:val="18"/>
          <w:szCs w:val="18"/>
        </w:rPr>
      </w:pPr>
      <w:proofErr w:type="spellStart"/>
      <w:r w:rsidRPr="00107816">
        <w:rPr>
          <w:sz w:val="18"/>
          <w:szCs w:val="18"/>
        </w:rPr>
        <w:t>int</w:t>
      </w:r>
      <w:proofErr w:type="spellEnd"/>
      <w:r w:rsidRPr="00107816">
        <w:rPr>
          <w:sz w:val="18"/>
          <w:szCs w:val="18"/>
        </w:rPr>
        <w:t xml:space="preserve"> </w:t>
      </w:r>
      <w:proofErr w:type="spellStart"/>
      <w:proofErr w:type="gramStart"/>
      <w:r w:rsidRPr="00107816">
        <w:rPr>
          <w:sz w:val="18"/>
          <w:szCs w:val="18"/>
        </w:rPr>
        <w:t>ReadAxis</w:t>
      </w:r>
      <w:proofErr w:type="spellEnd"/>
      <w:r w:rsidRPr="00107816">
        <w:rPr>
          <w:sz w:val="18"/>
          <w:szCs w:val="18"/>
        </w:rPr>
        <w:t>(</w:t>
      </w:r>
      <w:proofErr w:type="spellStart"/>
      <w:proofErr w:type="gramEnd"/>
      <w:r w:rsidRPr="00107816">
        <w:rPr>
          <w:sz w:val="18"/>
          <w:szCs w:val="18"/>
        </w:rPr>
        <w:t>int</w:t>
      </w:r>
      <w:proofErr w:type="spellEnd"/>
      <w:r w:rsidRPr="00107816">
        <w:rPr>
          <w:sz w:val="18"/>
          <w:szCs w:val="18"/>
        </w:rPr>
        <w:t xml:space="preserve"> </w:t>
      </w:r>
      <w:proofErr w:type="spellStart"/>
      <w:r w:rsidRPr="00107816">
        <w:rPr>
          <w:sz w:val="18"/>
          <w:szCs w:val="18"/>
        </w:rPr>
        <w:t>axisPin</w:t>
      </w:r>
      <w:proofErr w:type="spell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long reading = 0;</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analogRead</w:t>
      </w:r>
      <w:proofErr w:type="spellEnd"/>
      <w:r w:rsidRPr="00107816">
        <w:rPr>
          <w:sz w:val="18"/>
          <w:szCs w:val="18"/>
        </w:rPr>
        <w:t>(</w:t>
      </w:r>
      <w:proofErr w:type="spellStart"/>
      <w:r w:rsidRPr="00107816">
        <w:rPr>
          <w:sz w:val="18"/>
          <w:szCs w:val="18"/>
        </w:rPr>
        <w:t>axisPin</w:t>
      </w:r>
      <w:proofErr w:type="spellEnd"/>
      <w:proofErr w:type="gramStart"/>
      <w:r w:rsidRPr="00107816">
        <w:rPr>
          <w:sz w:val="18"/>
          <w:szCs w:val="18"/>
        </w:rPr>
        <w:t>);  /</w:t>
      </w:r>
      <w:proofErr w:type="gramEnd"/>
      <w:r w:rsidRPr="00107816">
        <w:rPr>
          <w:sz w:val="18"/>
          <w:szCs w:val="18"/>
        </w:rPr>
        <w:t xml:space="preserve">/Reads pin for </w:t>
      </w:r>
      <w:proofErr w:type="spellStart"/>
      <w:r w:rsidRPr="00107816">
        <w:rPr>
          <w:sz w:val="18"/>
          <w:szCs w:val="18"/>
        </w:rPr>
        <w:t>accel</w:t>
      </w:r>
      <w:proofErr w:type="spellEnd"/>
    </w:p>
    <w:p w:rsidR="00107816" w:rsidRPr="00107816" w:rsidRDefault="00107816" w:rsidP="00107816">
      <w:pPr>
        <w:spacing w:before="5" w:line="180" w:lineRule="exact"/>
        <w:rPr>
          <w:sz w:val="18"/>
          <w:szCs w:val="18"/>
        </w:rPr>
      </w:pPr>
      <w:r w:rsidRPr="00107816">
        <w:rPr>
          <w:sz w:val="18"/>
          <w:szCs w:val="18"/>
        </w:rPr>
        <w:t xml:space="preserve">  </w:t>
      </w:r>
      <w:proofErr w:type="gramStart"/>
      <w:r w:rsidRPr="00107816">
        <w:rPr>
          <w:sz w:val="18"/>
          <w:szCs w:val="18"/>
        </w:rPr>
        <w:t>delay(</w:t>
      </w:r>
      <w:proofErr w:type="gramEnd"/>
      <w:r w:rsidRPr="00107816">
        <w:rPr>
          <w:sz w:val="18"/>
          <w:szCs w:val="18"/>
        </w:rPr>
        <w:t>1);</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for (</w:t>
      </w:r>
      <w:proofErr w:type="spellStart"/>
      <w:r w:rsidRPr="00107816">
        <w:rPr>
          <w:sz w:val="18"/>
          <w:szCs w:val="18"/>
        </w:rPr>
        <w:t>int</w:t>
      </w:r>
      <w:proofErr w:type="spellEnd"/>
      <w:r w:rsidRPr="00107816">
        <w:rPr>
          <w:sz w:val="18"/>
          <w:szCs w:val="18"/>
        </w:rPr>
        <w:t xml:space="preserve"> </w:t>
      </w:r>
      <w:proofErr w:type="spellStart"/>
      <w:r w:rsidRPr="00107816">
        <w:rPr>
          <w:sz w:val="18"/>
          <w:szCs w:val="18"/>
        </w:rPr>
        <w:t>i</w:t>
      </w:r>
      <w:proofErr w:type="spellEnd"/>
      <w:r w:rsidRPr="00107816">
        <w:rPr>
          <w:sz w:val="18"/>
          <w:szCs w:val="18"/>
        </w:rPr>
        <w:t xml:space="preserve"> = 0; </w:t>
      </w:r>
      <w:proofErr w:type="spellStart"/>
      <w:r w:rsidRPr="00107816">
        <w:rPr>
          <w:sz w:val="18"/>
          <w:szCs w:val="18"/>
        </w:rPr>
        <w:t>i</w:t>
      </w:r>
      <w:proofErr w:type="spellEnd"/>
      <w:r w:rsidRPr="00107816">
        <w:rPr>
          <w:sz w:val="18"/>
          <w:szCs w:val="18"/>
        </w:rPr>
        <w:t xml:space="preserve"> &lt; </w:t>
      </w:r>
      <w:proofErr w:type="spellStart"/>
      <w:r w:rsidRPr="00107816">
        <w:rPr>
          <w:sz w:val="18"/>
          <w:szCs w:val="18"/>
        </w:rPr>
        <w:t>sampleSize</w:t>
      </w:r>
      <w:proofErr w:type="spellEnd"/>
      <w:r w:rsidRPr="00107816">
        <w:rPr>
          <w:sz w:val="18"/>
          <w:szCs w:val="18"/>
        </w:rPr>
        <w:t xml:space="preserve">; </w:t>
      </w:r>
      <w:proofErr w:type="spellStart"/>
      <w:r w:rsidRPr="00107816">
        <w:rPr>
          <w:sz w:val="18"/>
          <w:szCs w:val="18"/>
        </w:rPr>
        <w:t>i</w:t>
      </w:r>
      <w:proofErr w:type="spellEnd"/>
      <w:r w:rsidRPr="00107816">
        <w:rPr>
          <w:sz w:val="18"/>
          <w:szCs w:val="18"/>
        </w:rPr>
        <w:t>++</w:t>
      </w:r>
      <w:proofErr w:type="gramStart"/>
      <w:r w:rsidRPr="00107816">
        <w:rPr>
          <w:sz w:val="18"/>
          <w:szCs w:val="18"/>
        </w:rPr>
        <w:t>)  /</w:t>
      </w:r>
      <w:proofErr w:type="gramEnd"/>
      <w:r w:rsidRPr="00107816">
        <w:rPr>
          <w:sz w:val="18"/>
          <w:szCs w:val="18"/>
        </w:rPr>
        <w:t>/For loop to take 10 samples</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reading += </w:t>
      </w:r>
      <w:proofErr w:type="spellStart"/>
      <w:r w:rsidRPr="00107816">
        <w:rPr>
          <w:sz w:val="18"/>
          <w:szCs w:val="18"/>
        </w:rPr>
        <w:t>analogRead</w:t>
      </w:r>
      <w:proofErr w:type="spellEnd"/>
      <w:r w:rsidRPr="00107816">
        <w:rPr>
          <w:sz w:val="18"/>
          <w:szCs w:val="18"/>
        </w:rPr>
        <w:t>(</w:t>
      </w:r>
      <w:proofErr w:type="spellStart"/>
      <w:r w:rsidRPr="00107816">
        <w:rPr>
          <w:sz w:val="18"/>
          <w:szCs w:val="18"/>
        </w:rPr>
        <w:t>axisPin</w:t>
      </w:r>
      <w:proofErr w:type="spellEnd"/>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return reading/</w:t>
      </w:r>
      <w:proofErr w:type="spellStart"/>
      <w:proofErr w:type="gramStart"/>
      <w:r w:rsidRPr="00107816">
        <w:rPr>
          <w:sz w:val="18"/>
          <w:szCs w:val="18"/>
        </w:rPr>
        <w:t>sampleSize</w:t>
      </w:r>
      <w:proofErr w:type="spellEnd"/>
      <w:r w:rsidRPr="00107816">
        <w:rPr>
          <w:sz w:val="18"/>
          <w:szCs w:val="18"/>
        </w:rPr>
        <w:t xml:space="preserve">;   </w:t>
      </w:r>
      <w:proofErr w:type="gramEnd"/>
      <w:r w:rsidRPr="00107816">
        <w:rPr>
          <w:sz w:val="18"/>
          <w:szCs w:val="18"/>
        </w:rPr>
        <w:t xml:space="preserve"> //Returns average of 10 samples</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//Code to run when door opens</w:t>
      </w:r>
    </w:p>
    <w:p w:rsidR="00107816" w:rsidRPr="00107816" w:rsidRDefault="00107816" w:rsidP="00107816">
      <w:pPr>
        <w:spacing w:before="5" w:line="180" w:lineRule="exact"/>
        <w:rPr>
          <w:sz w:val="18"/>
          <w:szCs w:val="18"/>
        </w:rPr>
      </w:pPr>
      <w:r w:rsidRPr="00107816">
        <w:rPr>
          <w:sz w:val="18"/>
          <w:szCs w:val="18"/>
        </w:rPr>
        <w:t xml:space="preserve">void </w:t>
      </w:r>
      <w:proofErr w:type="spellStart"/>
      <w:proofErr w:type="gramStart"/>
      <w:r w:rsidRPr="00107816">
        <w:rPr>
          <w:sz w:val="18"/>
          <w:szCs w:val="18"/>
        </w:rPr>
        <w:t>doorOpen</w:t>
      </w:r>
      <w:proofErr w:type="spellEnd"/>
      <w:r w:rsidRPr="00107816">
        <w:rPr>
          <w:sz w:val="18"/>
          <w:szCs w:val="18"/>
        </w:rPr>
        <w:t>(</w:t>
      </w:r>
      <w:proofErr w:type="gram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proofErr w:type="gramStart"/>
      <w:r w:rsidRPr="00107816">
        <w:rPr>
          <w:sz w:val="18"/>
          <w:szCs w:val="18"/>
        </w:rPr>
        <w:t>delay(</w:t>
      </w:r>
      <w:proofErr w:type="gramEnd"/>
      <w:r w:rsidRPr="00107816">
        <w:rPr>
          <w:sz w:val="18"/>
          <w:szCs w:val="18"/>
        </w:rPr>
        <w:t>4000);   //Wait 4 seconds for door to close</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proofErr w:type="spellStart"/>
      <w:r w:rsidRPr="00107816">
        <w:rPr>
          <w:sz w:val="18"/>
          <w:szCs w:val="18"/>
        </w:rPr>
        <w:t>int</w:t>
      </w:r>
      <w:proofErr w:type="spellEnd"/>
      <w:r w:rsidRPr="00107816">
        <w:rPr>
          <w:sz w:val="18"/>
          <w:szCs w:val="18"/>
        </w:rPr>
        <w:t xml:space="preserve"> time1 = </w:t>
      </w:r>
      <w:proofErr w:type="spellStart"/>
      <w:proofErr w:type="gramStart"/>
      <w:r w:rsidRPr="00107816">
        <w:rPr>
          <w:sz w:val="18"/>
          <w:szCs w:val="18"/>
        </w:rPr>
        <w:t>millis</w:t>
      </w:r>
      <w:proofErr w:type="spellEnd"/>
      <w:r w:rsidRPr="00107816">
        <w:rPr>
          <w:sz w:val="18"/>
          <w:szCs w:val="18"/>
        </w:rPr>
        <w:t>(</w:t>
      </w:r>
      <w:proofErr w:type="gramEnd"/>
      <w:r w:rsidRPr="00107816">
        <w:rPr>
          <w:sz w:val="18"/>
          <w:szCs w:val="18"/>
        </w:rPr>
        <w:t>);</w:t>
      </w:r>
    </w:p>
    <w:p w:rsidR="00107816" w:rsidRPr="00107816" w:rsidRDefault="00107816" w:rsidP="00107816">
      <w:pPr>
        <w:spacing w:before="5" w:line="180" w:lineRule="exact"/>
        <w:rPr>
          <w:sz w:val="18"/>
          <w:szCs w:val="18"/>
        </w:rPr>
      </w:pPr>
      <w:proofErr w:type="spellStart"/>
      <w:r w:rsidRPr="00107816">
        <w:rPr>
          <w:sz w:val="18"/>
          <w:szCs w:val="18"/>
        </w:rPr>
        <w:t>int</w:t>
      </w:r>
      <w:proofErr w:type="spellEnd"/>
      <w:r w:rsidRPr="00107816">
        <w:rPr>
          <w:sz w:val="18"/>
          <w:szCs w:val="18"/>
        </w:rPr>
        <w:t xml:space="preserve"> time2, </w:t>
      </w:r>
      <w:proofErr w:type="spellStart"/>
      <w:r w:rsidRPr="00107816">
        <w:rPr>
          <w:sz w:val="18"/>
          <w:szCs w:val="18"/>
        </w:rPr>
        <w:t>onesDigit</w:t>
      </w:r>
      <w:proofErr w:type="spellEnd"/>
      <w:r w:rsidRPr="00107816">
        <w:rPr>
          <w:sz w:val="18"/>
          <w:szCs w:val="18"/>
        </w:rPr>
        <w:t xml:space="preserve">, </w:t>
      </w:r>
      <w:proofErr w:type="spellStart"/>
      <w:r w:rsidRPr="00107816">
        <w:rPr>
          <w:sz w:val="18"/>
          <w:szCs w:val="18"/>
        </w:rPr>
        <w:t>tensDigit</w:t>
      </w:r>
      <w:proofErr w:type="spellEnd"/>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distVolt</w:t>
      </w:r>
      <w:proofErr w:type="spellEnd"/>
      <w:r w:rsidRPr="00107816">
        <w:rPr>
          <w:sz w:val="18"/>
          <w:szCs w:val="18"/>
        </w:rPr>
        <w:t xml:space="preserve"> = </w:t>
      </w:r>
      <w:proofErr w:type="spellStart"/>
      <w:r w:rsidRPr="00107816">
        <w:rPr>
          <w:sz w:val="18"/>
          <w:szCs w:val="18"/>
        </w:rPr>
        <w:t>analogRead</w:t>
      </w:r>
      <w:proofErr w:type="spellEnd"/>
      <w:r w:rsidRPr="00107816">
        <w:rPr>
          <w:sz w:val="18"/>
          <w:szCs w:val="18"/>
        </w:rPr>
        <w:t>(</w:t>
      </w:r>
      <w:proofErr w:type="spellStart"/>
      <w:r w:rsidRPr="00107816">
        <w:rPr>
          <w:sz w:val="18"/>
          <w:szCs w:val="18"/>
        </w:rPr>
        <w:t>distsens</w:t>
      </w:r>
      <w:proofErr w:type="spellEnd"/>
      <w:proofErr w:type="gramStart"/>
      <w:r w:rsidRPr="00107816">
        <w:rPr>
          <w:sz w:val="18"/>
          <w:szCs w:val="18"/>
        </w:rPr>
        <w:t>);  /</w:t>
      </w:r>
      <w:proofErr w:type="gramEnd"/>
      <w:r w:rsidRPr="00107816">
        <w:rPr>
          <w:sz w:val="18"/>
          <w:szCs w:val="18"/>
        </w:rPr>
        <w:t>/Reads value of distance sensor, need to figure out values when about 3-4 cm apart</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Serial.println</w:t>
      </w:r>
      <w:proofErr w:type="spellEnd"/>
      <w:r w:rsidRPr="00107816">
        <w:rPr>
          <w:sz w:val="18"/>
          <w:szCs w:val="18"/>
        </w:rPr>
        <w:t>(</w:t>
      </w:r>
      <w:proofErr w:type="spellStart"/>
      <w:r w:rsidRPr="00107816">
        <w:rPr>
          <w:sz w:val="18"/>
          <w:szCs w:val="18"/>
        </w:rPr>
        <w:t>distVolt</w:t>
      </w:r>
      <w:proofErr w:type="spellEnd"/>
      <w:proofErr w:type="gramStart"/>
      <w:r w:rsidRPr="00107816">
        <w:rPr>
          <w:sz w:val="18"/>
          <w:szCs w:val="18"/>
        </w:rPr>
        <w:t xml:space="preserve">);   </w:t>
      </w:r>
      <w:proofErr w:type="gramEnd"/>
      <w:r w:rsidRPr="00107816">
        <w:rPr>
          <w:sz w:val="18"/>
          <w:szCs w:val="18"/>
        </w:rPr>
        <w:t>//Check to see value</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if (</w:t>
      </w:r>
      <w:proofErr w:type="spellStart"/>
      <w:r w:rsidRPr="00107816">
        <w:rPr>
          <w:sz w:val="18"/>
          <w:szCs w:val="18"/>
        </w:rPr>
        <w:t>distVolt</w:t>
      </w:r>
      <w:proofErr w:type="spellEnd"/>
      <w:r w:rsidRPr="00107816">
        <w:rPr>
          <w:sz w:val="18"/>
          <w:szCs w:val="18"/>
        </w:rPr>
        <w:t xml:space="preserve"> &lt; 600)   //Door is unlocked when sensor is less than 600</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Serial.println</w:t>
      </w:r>
      <w:proofErr w:type="spellEnd"/>
      <w:r w:rsidRPr="00107816">
        <w:rPr>
          <w:sz w:val="18"/>
          <w:szCs w:val="18"/>
        </w:rPr>
        <w:t>("Door is unlocked"</w:t>
      </w:r>
      <w:proofErr w:type="gramStart"/>
      <w:r w:rsidRPr="00107816">
        <w:rPr>
          <w:sz w:val="18"/>
          <w:szCs w:val="18"/>
        </w:rPr>
        <w:t xml:space="preserve">);   </w:t>
      </w:r>
      <w:proofErr w:type="gramEnd"/>
      <w:r w:rsidRPr="00107816">
        <w:rPr>
          <w:sz w:val="18"/>
          <w:szCs w:val="18"/>
        </w:rPr>
        <w:t>//Checks for testing</w:t>
      </w:r>
    </w:p>
    <w:p w:rsidR="00107816" w:rsidRPr="00107816" w:rsidRDefault="00107816" w:rsidP="00107816">
      <w:pPr>
        <w:spacing w:before="5" w:line="180" w:lineRule="exact"/>
        <w:rPr>
          <w:sz w:val="18"/>
          <w:szCs w:val="18"/>
        </w:rPr>
      </w:pPr>
      <w:r w:rsidRPr="00107816">
        <w:rPr>
          <w:sz w:val="18"/>
          <w:szCs w:val="18"/>
        </w:rPr>
        <w:t xml:space="preserve">        </w:t>
      </w:r>
      <w:proofErr w:type="gramStart"/>
      <w:r w:rsidRPr="00107816">
        <w:rPr>
          <w:sz w:val="18"/>
          <w:szCs w:val="18"/>
        </w:rPr>
        <w:t>delay(</w:t>
      </w:r>
      <w:proofErr w:type="gramEnd"/>
      <w:r w:rsidRPr="00107816">
        <w:rPr>
          <w:sz w:val="18"/>
          <w:szCs w:val="18"/>
        </w:rPr>
        <w:t>500);</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digitalWrite</w:t>
      </w:r>
      <w:proofErr w:type="spellEnd"/>
      <w:r w:rsidRPr="00107816">
        <w:rPr>
          <w:sz w:val="18"/>
          <w:szCs w:val="18"/>
        </w:rPr>
        <w:t>(</w:t>
      </w:r>
      <w:proofErr w:type="spellStart"/>
      <w:proofErr w:type="gramEnd"/>
      <w:r w:rsidRPr="00107816">
        <w:rPr>
          <w:sz w:val="18"/>
          <w:szCs w:val="18"/>
        </w:rPr>
        <w:t>ledRED</w:t>
      </w:r>
      <w:proofErr w:type="spellEnd"/>
      <w:r w:rsidRPr="00107816">
        <w:rPr>
          <w:sz w:val="18"/>
          <w:szCs w:val="18"/>
        </w:rPr>
        <w:t>, HIGH);</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do</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myservo.write</w:t>
      </w:r>
      <w:proofErr w:type="spellEnd"/>
      <w:proofErr w:type="gramEnd"/>
      <w:r w:rsidRPr="00107816">
        <w:rPr>
          <w:sz w:val="18"/>
          <w:szCs w:val="18"/>
        </w:rPr>
        <w:t>(180);   //Change the orientation of the servo to display a message</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distVolt</w:t>
      </w:r>
      <w:proofErr w:type="spellEnd"/>
      <w:r w:rsidRPr="00107816">
        <w:rPr>
          <w:sz w:val="18"/>
          <w:szCs w:val="18"/>
        </w:rPr>
        <w:t xml:space="preserve"> = </w:t>
      </w:r>
      <w:proofErr w:type="spellStart"/>
      <w:r w:rsidRPr="00107816">
        <w:rPr>
          <w:sz w:val="18"/>
          <w:szCs w:val="18"/>
        </w:rPr>
        <w:t>analogRead</w:t>
      </w:r>
      <w:proofErr w:type="spellEnd"/>
      <w:r w:rsidRPr="00107816">
        <w:rPr>
          <w:sz w:val="18"/>
          <w:szCs w:val="18"/>
        </w:rPr>
        <w:t>(</w:t>
      </w:r>
      <w:proofErr w:type="spellStart"/>
      <w:r w:rsidRPr="00107816">
        <w:rPr>
          <w:sz w:val="18"/>
          <w:szCs w:val="18"/>
        </w:rPr>
        <w:t>distsens</w:t>
      </w:r>
      <w:proofErr w:type="spell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Serial.println</w:t>
      </w:r>
      <w:proofErr w:type="spellEnd"/>
      <w:r w:rsidRPr="00107816">
        <w:rPr>
          <w:sz w:val="18"/>
          <w:szCs w:val="18"/>
        </w:rPr>
        <w:t>(</w:t>
      </w:r>
      <w:proofErr w:type="spellStart"/>
      <w:r w:rsidRPr="00107816">
        <w:rPr>
          <w:sz w:val="18"/>
          <w:szCs w:val="18"/>
        </w:rPr>
        <w:t>distVolt</w:t>
      </w:r>
      <w:proofErr w:type="spellEnd"/>
      <w:proofErr w:type="gramStart"/>
      <w:r w:rsidRPr="00107816">
        <w:rPr>
          <w:sz w:val="18"/>
          <w:szCs w:val="18"/>
        </w:rPr>
        <w:t xml:space="preserve">);   </w:t>
      </w:r>
      <w:proofErr w:type="gramEnd"/>
      <w:r w:rsidRPr="00107816">
        <w:rPr>
          <w:sz w:val="18"/>
          <w:szCs w:val="18"/>
        </w:rPr>
        <w:t>//Check to see value</w:t>
      </w:r>
    </w:p>
    <w:p w:rsidR="00107816" w:rsidRPr="00107816" w:rsidRDefault="00107816" w:rsidP="00107816">
      <w:pPr>
        <w:spacing w:before="5" w:line="180" w:lineRule="exact"/>
        <w:rPr>
          <w:sz w:val="18"/>
          <w:szCs w:val="18"/>
        </w:rPr>
      </w:pPr>
      <w:r w:rsidRPr="00107816">
        <w:rPr>
          <w:sz w:val="18"/>
          <w:szCs w:val="18"/>
        </w:rPr>
        <w:t xml:space="preserve">          </w:t>
      </w:r>
      <w:proofErr w:type="gramStart"/>
      <w:r w:rsidRPr="00107816">
        <w:rPr>
          <w:sz w:val="18"/>
          <w:szCs w:val="18"/>
        </w:rPr>
        <w:t>delay(</w:t>
      </w:r>
      <w:proofErr w:type="gramEnd"/>
      <w:r w:rsidRPr="00107816">
        <w:rPr>
          <w:sz w:val="18"/>
          <w:szCs w:val="18"/>
        </w:rPr>
        <w:t>500);</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time2 = </w:t>
      </w:r>
      <w:proofErr w:type="spellStart"/>
      <w:proofErr w:type="gramStart"/>
      <w:r w:rsidRPr="00107816">
        <w:rPr>
          <w:sz w:val="18"/>
          <w:szCs w:val="18"/>
        </w:rPr>
        <w:t>millis</w:t>
      </w:r>
      <w:proofErr w:type="spellEnd"/>
      <w:r w:rsidRPr="00107816">
        <w:rPr>
          <w:sz w:val="18"/>
          <w:szCs w:val="18"/>
        </w:rPr>
        <w:t>(</w:t>
      </w:r>
      <w:proofErr w:type="gram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roofErr w:type="gramStart"/>
      <w:r w:rsidRPr="00107816">
        <w:rPr>
          <w:sz w:val="18"/>
          <w:szCs w:val="18"/>
        </w:rPr>
        <w:t>if(</w:t>
      </w:r>
      <w:proofErr w:type="gramEnd"/>
      <w:r w:rsidRPr="00107816">
        <w:rPr>
          <w:sz w:val="18"/>
          <w:szCs w:val="18"/>
        </w:rPr>
        <w:t>time2 - time1 &gt; 10000)</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roofErr w:type="gramStart"/>
      <w:r w:rsidRPr="00107816">
        <w:rPr>
          <w:sz w:val="18"/>
          <w:szCs w:val="18"/>
        </w:rPr>
        <w:t xml:space="preserve">break;   </w:t>
      </w:r>
      <w:proofErr w:type="gramEnd"/>
      <w:r w:rsidRPr="00107816">
        <w:rPr>
          <w:sz w:val="18"/>
          <w:szCs w:val="18"/>
        </w:rPr>
        <w:t xml:space="preserve"> //breaks the loop if the door is not locked within 10 seconds</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 while (</w:t>
      </w:r>
      <w:proofErr w:type="spellStart"/>
      <w:r w:rsidRPr="00107816">
        <w:rPr>
          <w:sz w:val="18"/>
          <w:szCs w:val="18"/>
        </w:rPr>
        <w:t>distVolt</w:t>
      </w:r>
      <w:proofErr w:type="spellEnd"/>
      <w:r w:rsidRPr="00107816">
        <w:rPr>
          <w:sz w:val="18"/>
          <w:szCs w:val="18"/>
        </w:rPr>
        <w:t xml:space="preserve"> &lt; 600</w:t>
      </w:r>
      <w:proofErr w:type="gramStart"/>
      <w:r w:rsidRPr="00107816">
        <w:rPr>
          <w:sz w:val="18"/>
          <w:szCs w:val="18"/>
        </w:rPr>
        <w:t xml:space="preserve">);   </w:t>
      </w:r>
      <w:proofErr w:type="gramEnd"/>
      <w:r w:rsidRPr="00107816">
        <w:rPr>
          <w:sz w:val="18"/>
          <w:szCs w:val="18"/>
        </w:rPr>
        <w:t xml:space="preserve">  //checks until the door is locked</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distVolt</w:t>
      </w:r>
      <w:proofErr w:type="spellEnd"/>
      <w:r w:rsidRPr="00107816">
        <w:rPr>
          <w:sz w:val="18"/>
          <w:szCs w:val="18"/>
        </w:rPr>
        <w:t xml:space="preserve"> = </w:t>
      </w:r>
      <w:proofErr w:type="spellStart"/>
      <w:r w:rsidRPr="00107816">
        <w:rPr>
          <w:sz w:val="18"/>
          <w:szCs w:val="18"/>
        </w:rPr>
        <w:t>analogRead</w:t>
      </w:r>
      <w:proofErr w:type="spellEnd"/>
      <w:r w:rsidRPr="00107816">
        <w:rPr>
          <w:sz w:val="18"/>
          <w:szCs w:val="18"/>
        </w:rPr>
        <w:t>(</w:t>
      </w:r>
      <w:proofErr w:type="spellStart"/>
      <w:r w:rsidRPr="00107816">
        <w:rPr>
          <w:sz w:val="18"/>
          <w:szCs w:val="18"/>
        </w:rPr>
        <w:t>distsens</w:t>
      </w:r>
      <w:proofErr w:type="spell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Serial.println</w:t>
      </w:r>
      <w:proofErr w:type="spellEnd"/>
      <w:r w:rsidRPr="00107816">
        <w:rPr>
          <w:sz w:val="18"/>
          <w:szCs w:val="18"/>
        </w:rPr>
        <w:t>(</w:t>
      </w:r>
      <w:proofErr w:type="spellStart"/>
      <w:r w:rsidRPr="00107816">
        <w:rPr>
          <w:sz w:val="18"/>
          <w:szCs w:val="18"/>
        </w:rPr>
        <w:t>distVolt</w:t>
      </w:r>
      <w:proofErr w:type="spell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roofErr w:type="gramStart"/>
      <w:r w:rsidRPr="00107816">
        <w:rPr>
          <w:sz w:val="18"/>
          <w:szCs w:val="18"/>
        </w:rPr>
        <w:t>delay(</w:t>
      </w:r>
      <w:proofErr w:type="gramEnd"/>
      <w:r w:rsidRPr="00107816">
        <w:rPr>
          <w:sz w:val="18"/>
          <w:szCs w:val="18"/>
        </w:rPr>
        <w:t>500);</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if (</w:t>
      </w:r>
      <w:proofErr w:type="spellStart"/>
      <w:r w:rsidRPr="00107816">
        <w:rPr>
          <w:sz w:val="18"/>
          <w:szCs w:val="18"/>
        </w:rPr>
        <w:t>distVolt</w:t>
      </w:r>
      <w:proofErr w:type="spellEnd"/>
      <w:r w:rsidRPr="00107816">
        <w:rPr>
          <w:sz w:val="18"/>
          <w:szCs w:val="18"/>
        </w:rPr>
        <w:t xml:space="preserve"> &gt; 600)     //Door is locked</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Serial.println</w:t>
      </w:r>
      <w:proofErr w:type="spellEnd"/>
      <w:r w:rsidRPr="00107816">
        <w:rPr>
          <w:sz w:val="18"/>
          <w:szCs w:val="18"/>
        </w:rPr>
        <w:t>("Door is locked"</w:t>
      </w:r>
      <w:proofErr w:type="gramStart"/>
      <w:r w:rsidRPr="00107816">
        <w:rPr>
          <w:sz w:val="18"/>
          <w:szCs w:val="18"/>
        </w:rPr>
        <w:t xml:space="preserve">);   </w:t>
      </w:r>
      <w:proofErr w:type="gramEnd"/>
      <w:r w:rsidRPr="00107816">
        <w:rPr>
          <w:sz w:val="18"/>
          <w:szCs w:val="18"/>
        </w:rPr>
        <w:t>//Checks for testing</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digitalWrite</w:t>
      </w:r>
      <w:proofErr w:type="spellEnd"/>
      <w:r w:rsidRPr="00107816">
        <w:rPr>
          <w:sz w:val="18"/>
          <w:szCs w:val="18"/>
        </w:rPr>
        <w:t>(</w:t>
      </w:r>
      <w:proofErr w:type="spellStart"/>
      <w:proofErr w:type="gramEnd"/>
      <w:r w:rsidRPr="00107816">
        <w:rPr>
          <w:sz w:val="18"/>
          <w:szCs w:val="18"/>
        </w:rPr>
        <w:t>ledRED</w:t>
      </w:r>
      <w:proofErr w:type="spellEnd"/>
      <w:r w:rsidRPr="00107816">
        <w:rPr>
          <w:sz w:val="18"/>
          <w:szCs w:val="18"/>
        </w:rPr>
        <w:t>, LOW);</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digitalWrite</w:t>
      </w:r>
      <w:proofErr w:type="spellEnd"/>
      <w:r w:rsidRPr="00107816">
        <w:rPr>
          <w:sz w:val="18"/>
          <w:szCs w:val="18"/>
        </w:rPr>
        <w:t>(</w:t>
      </w:r>
      <w:proofErr w:type="spellStart"/>
      <w:proofErr w:type="gramEnd"/>
      <w:r w:rsidRPr="00107816">
        <w:rPr>
          <w:sz w:val="18"/>
          <w:szCs w:val="18"/>
        </w:rPr>
        <w:t>ledGREEN</w:t>
      </w:r>
      <w:proofErr w:type="spellEnd"/>
      <w:r w:rsidRPr="00107816">
        <w:rPr>
          <w:sz w:val="18"/>
          <w:szCs w:val="18"/>
        </w:rPr>
        <w:t>, HIGH);</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myservo.write</w:t>
      </w:r>
      <w:proofErr w:type="spellEnd"/>
      <w:proofErr w:type="gramEnd"/>
      <w:r w:rsidRPr="00107816">
        <w:rPr>
          <w:sz w:val="18"/>
          <w:szCs w:val="18"/>
        </w:rPr>
        <w:t>(0);   //Moves servo to say door is locked</w:t>
      </w:r>
    </w:p>
    <w:p w:rsidR="00107816" w:rsidRPr="00107816" w:rsidRDefault="00107816" w:rsidP="00107816">
      <w:pPr>
        <w:spacing w:before="5" w:line="180" w:lineRule="exact"/>
        <w:rPr>
          <w:sz w:val="18"/>
          <w:szCs w:val="18"/>
        </w:rPr>
      </w:pPr>
      <w:r w:rsidRPr="00107816">
        <w:rPr>
          <w:sz w:val="18"/>
          <w:szCs w:val="18"/>
        </w:rPr>
        <w:t xml:space="preserve">    </w:t>
      </w:r>
      <w:proofErr w:type="gramStart"/>
      <w:r w:rsidRPr="00107816">
        <w:rPr>
          <w:sz w:val="18"/>
          <w:szCs w:val="18"/>
        </w:rPr>
        <w:t>delay(</w:t>
      </w:r>
      <w:proofErr w:type="gramEnd"/>
      <w:r w:rsidRPr="00107816">
        <w:rPr>
          <w:sz w:val="18"/>
          <w:szCs w:val="18"/>
        </w:rPr>
        <w:t>1000);</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p>
    <w:p w:rsidR="00107816" w:rsidRDefault="00107816" w:rsidP="00107816">
      <w:pPr>
        <w:ind w:left="4666" w:right="4263"/>
        <w:jc w:val="center"/>
        <w:rPr>
          <w:rFonts w:ascii="Arial" w:eastAsia="Arial" w:hAnsi="Arial" w:cs="Arial"/>
          <w:sz w:val="24"/>
          <w:szCs w:val="24"/>
        </w:rPr>
        <w:sectPr w:rsidR="00107816">
          <w:pgSz w:w="12240" w:h="15840"/>
          <w:pgMar w:top="1340" w:right="1720" w:bottom="280" w:left="1220" w:header="720" w:footer="720" w:gutter="0"/>
          <w:cols w:space="720"/>
        </w:sectPr>
      </w:pPr>
      <w:r>
        <w:rPr>
          <w:rFonts w:ascii="Arial" w:eastAsia="Arial" w:hAnsi="Arial" w:cs="Arial"/>
          <w:spacing w:val="1"/>
          <w:sz w:val="24"/>
          <w:szCs w:val="24"/>
        </w:rPr>
        <w:t>B</w:t>
      </w:r>
      <w:r>
        <w:rPr>
          <w:rFonts w:ascii="Arial" w:eastAsia="Arial" w:hAnsi="Arial" w:cs="Arial"/>
          <w:spacing w:val="1"/>
          <w:sz w:val="24"/>
          <w:szCs w:val="24"/>
        </w:rPr>
        <w:t>2</w:t>
      </w:r>
    </w:p>
    <w:p w:rsidR="00107816" w:rsidRDefault="00107816" w:rsidP="00107816">
      <w:pPr>
        <w:spacing w:before="5" w:line="180" w:lineRule="exact"/>
        <w:rPr>
          <w:sz w:val="18"/>
          <w:szCs w:val="18"/>
        </w:rPr>
      </w:pPr>
    </w:p>
    <w:p w:rsidR="00107816" w:rsidRDefault="00107816" w:rsidP="00107816">
      <w:pPr>
        <w:spacing w:before="5" w:line="180" w:lineRule="exact"/>
        <w:rPr>
          <w:sz w:val="18"/>
          <w:szCs w:val="18"/>
        </w:rPr>
      </w:pPr>
    </w:p>
    <w:p w:rsid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proofErr w:type="spellStart"/>
      <w:r w:rsidRPr="00107816">
        <w:rPr>
          <w:sz w:val="18"/>
          <w:szCs w:val="18"/>
        </w:rPr>
        <w:t>i</w:t>
      </w:r>
      <w:proofErr w:type="spellEnd"/>
      <w:r w:rsidRPr="00107816">
        <w:rPr>
          <w:sz w:val="18"/>
          <w:szCs w:val="18"/>
        </w:rPr>
        <w:t>++;    //Add one to counter</w:t>
      </w:r>
    </w:p>
    <w:p w:rsidR="00107816" w:rsidRPr="00107816" w:rsidRDefault="00107816" w:rsidP="00107816">
      <w:pPr>
        <w:spacing w:before="5" w:line="180" w:lineRule="exact"/>
        <w:rPr>
          <w:sz w:val="18"/>
          <w:szCs w:val="18"/>
        </w:rPr>
      </w:pPr>
    </w:p>
    <w:p w:rsid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proofErr w:type="gramStart"/>
      <w:r w:rsidRPr="00107816">
        <w:rPr>
          <w:sz w:val="18"/>
          <w:szCs w:val="18"/>
        </w:rPr>
        <w:t>if(</w:t>
      </w:r>
      <w:proofErr w:type="spellStart"/>
      <w:proofErr w:type="gramEnd"/>
      <w:r w:rsidRPr="00107816">
        <w:rPr>
          <w:sz w:val="18"/>
          <w:szCs w:val="18"/>
        </w:rPr>
        <w:t>i</w:t>
      </w:r>
      <w:proofErr w:type="spellEnd"/>
      <w:r w:rsidRPr="00107816">
        <w:rPr>
          <w:sz w:val="18"/>
          <w:szCs w:val="18"/>
        </w:rPr>
        <w:t xml:space="preserve"> &lt; 100 &amp;&amp; </w:t>
      </w:r>
      <w:proofErr w:type="spellStart"/>
      <w:r w:rsidRPr="00107816">
        <w:rPr>
          <w:sz w:val="18"/>
          <w:szCs w:val="18"/>
        </w:rPr>
        <w:t>i</w:t>
      </w:r>
      <w:proofErr w:type="spellEnd"/>
      <w:r w:rsidRPr="00107816">
        <w:rPr>
          <w:sz w:val="18"/>
          <w:szCs w:val="18"/>
        </w:rPr>
        <w:t xml:space="preserve"> &gt;= 10)    //Sets clock display to # of times door opens</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onesDigit</w:t>
      </w:r>
      <w:proofErr w:type="spellEnd"/>
      <w:r w:rsidRPr="00107816">
        <w:rPr>
          <w:sz w:val="18"/>
          <w:szCs w:val="18"/>
        </w:rPr>
        <w:t xml:space="preserve"> = </w:t>
      </w:r>
      <w:proofErr w:type="spellStart"/>
      <w:r w:rsidRPr="00107816">
        <w:rPr>
          <w:sz w:val="18"/>
          <w:szCs w:val="18"/>
        </w:rPr>
        <w:t>i</w:t>
      </w:r>
      <w:proofErr w:type="spellEnd"/>
      <w:r w:rsidRPr="00107816">
        <w:rPr>
          <w:sz w:val="18"/>
          <w:szCs w:val="18"/>
        </w:rPr>
        <w:t xml:space="preserve"> % 10;</w:t>
      </w:r>
    </w:p>
    <w:p w:rsidR="00107816" w:rsidRPr="00107816" w:rsidRDefault="00107816" w:rsidP="00107816">
      <w:pPr>
        <w:spacing w:before="5" w:line="180" w:lineRule="exact"/>
        <w:rPr>
          <w:sz w:val="18"/>
          <w:szCs w:val="18"/>
        </w:rPr>
      </w:pPr>
      <w:r w:rsidRPr="00107816">
        <w:rPr>
          <w:sz w:val="18"/>
          <w:szCs w:val="18"/>
        </w:rPr>
        <w:t xml:space="preserve">  </w:t>
      </w:r>
      <w:proofErr w:type="spellStart"/>
      <w:r w:rsidRPr="00107816">
        <w:rPr>
          <w:sz w:val="18"/>
          <w:szCs w:val="18"/>
        </w:rPr>
        <w:t>tensDigit</w:t>
      </w:r>
      <w:proofErr w:type="spellEnd"/>
      <w:r w:rsidRPr="00107816">
        <w:rPr>
          <w:sz w:val="18"/>
          <w:szCs w:val="18"/>
        </w:rPr>
        <w:t xml:space="preserve"> = (</w:t>
      </w:r>
      <w:proofErr w:type="spellStart"/>
      <w:r w:rsidRPr="00107816">
        <w:rPr>
          <w:sz w:val="18"/>
          <w:szCs w:val="18"/>
        </w:rPr>
        <w:t>i</w:t>
      </w:r>
      <w:proofErr w:type="spellEnd"/>
      <w:r w:rsidRPr="00107816">
        <w:rPr>
          <w:sz w:val="18"/>
          <w:szCs w:val="18"/>
        </w:rPr>
        <w:t xml:space="preserve"> - </w:t>
      </w:r>
      <w:proofErr w:type="spellStart"/>
      <w:r w:rsidRPr="00107816">
        <w:rPr>
          <w:sz w:val="18"/>
          <w:szCs w:val="18"/>
        </w:rPr>
        <w:t>onesDigit</w:t>
      </w:r>
      <w:proofErr w:type="spellEnd"/>
      <w:r w:rsidRPr="00107816">
        <w:rPr>
          <w:sz w:val="18"/>
          <w:szCs w:val="18"/>
        </w:rPr>
        <w:t>) / 10;</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matrix.writeDigitNum</w:t>
      </w:r>
      <w:proofErr w:type="spellEnd"/>
      <w:proofErr w:type="gramEnd"/>
      <w:r w:rsidRPr="00107816">
        <w:rPr>
          <w:sz w:val="18"/>
          <w:szCs w:val="18"/>
        </w:rPr>
        <w:t xml:space="preserve">(3, </w:t>
      </w:r>
      <w:proofErr w:type="spellStart"/>
      <w:r w:rsidRPr="00107816">
        <w:rPr>
          <w:sz w:val="18"/>
          <w:szCs w:val="18"/>
        </w:rPr>
        <w:t>tensDigit</w:t>
      </w:r>
      <w:proofErr w:type="spell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matrix.writeDigitNum</w:t>
      </w:r>
      <w:proofErr w:type="spellEnd"/>
      <w:proofErr w:type="gramEnd"/>
      <w:r w:rsidRPr="00107816">
        <w:rPr>
          <w:sz w:val="18"/>
          <w:szCs w:val="18"/>
        </w:rPr>
        <w:t xml:space="preserve">(4, </w:t>
      </w:r>
      <w:proofErr w:type="spellStart"/>
      <w:r w:rsidRPr="00107816">
        <w:rPr>
          <w:sz w:val="18"/>
          <w:szCs w:val="18"/>
        </w:rPr>
        <w:t>onesDigit</w:t>
      </w:r>
      <w:proofErr w:type="spell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matrix.writeDisplay</w:t>
      </w:r>
      <w:proofErr w:type="spellEnd"/>
      <w:proofErr w:type="gram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else </w:t>
      </w:r>
      <w:proofErr w:type="gramStart"/>
      <w:r w:rsidRPr="00107816">
        <w:rPr>
          <w:sz w:val="18"/>
          <w:szCs w:val="18"/>
        </w:rPr>
        <w:t>if(</w:t>
      </w:r>
      <w:proofErr w:type="spellStart"/>
      <w:proofErr w:type="gramEnd"/>
      <w:r w:rsidRPr="00107816">
        <w:rPr>
          <w:sz w:val="18"/>
          <w:szCs w:val="18"/>
        </w:rPr>
        <w:t>i</w:t>
      </w:r>
      <w:proofErr w:type="spellEnd"/>
      <w:r w:rsidRPr="00107816">
        <w:rPr>
          <w:sz w:val="18"/>
          <w:szCs w:val="18"/>
        </w:rPr>
        <w:t xml:space="preserve"> &lt; 10)</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matrix.writeDigitNum</w:t>
      </w:r>
      <w:proofErr w:type="spellEnd"/>
      <w:proofErr w:type="gramEnd"/>
      <w:r w:rsidRPr="00107816">
        <w:rPr>
          <w:sz w:val="18"/>
          <w:szCs w:val="18"/>
        </w:rPr>
        <w:t xml:space="preserve">(4, </w:t>
      </w:r>
      <w:proofErr w:type="spellStart"/>
      <w:r w:rsidRPr="00107816">
        <w:rPr>
          <w:sz w:val="18"/>
          <w:szCs w:val="18"/>
        </w:rPr>
        <w:t>i</w:t>
      </w:r>
      <w:proofErr w:type="spell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matrix.writeDisplay</w:t>
      </w:r>
      <w:proofErr w:type="spellEnd"/>
      <w:proofErr w:type="gramEnd"/>
      <w:r w:rsidRPr="00107816">
        <w:rPr>
          <w:sz w:val="18"/>
          <w:szCs w:val="18"/>
        </w:rPr>
        <w:t>();</w:t>
      </w:r>
    </w:p>
    <w:p w:rsidR="00107816" w:rsidRPr="00107816" w:rsidRDefault="00107816" w:rsidP="00107816">
      <w:pPr>
        <w:spacing w:before="5" w:line="180" w:lineRule="exact"/>
        <w:rPr>
          <w:sz w:val="18"/>
          <w:szCs w:val="18"/>
        </w:rPr>
      </w:pPr>
      <w:r w:rsidRPr="00107816">
        <w:rPr>
          <w:sz w:val="18"/>
          <w:szCs w:val="18"/>
        </w:rPr>
        <w:t>}</w:t>
      </w:r>
    </w:p>
    <w:p w:rsidR="00107816" w:rsidRPr="00107816" w:rsidRDefault="00107816" w:rsidP="00107816">
      <w:pPr>
        <w:spacing w:before="5" w:line="180" w:lineRule="exact"/>
        <w:rPr>
          <w:sz w:val="18"/>
          <w:szCs w:val="18"/>
        </w:rPr>
      </w:pP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digitalWrite</w:t>
      </w:r>
      <w:proofErr w:type="spellEnd"/>
      <w:r w:rsidRPr="00107816">
        <w:rPr>
          <w:sz w:val="18"/>
          <w:szCs w:val="18"/>
        </w:rPr>
        <w:t>(</w:t>
      </w:r>
      <w:proofErr w:type="spellStart"/>
      <w:proofErr w:type="gramEnd"/>
      <w:r w:rsidRPr="00107816">
        <w:rPr>
          <w:sz w:val="18"/>
          <w:szCs w:val="18"/>
        </w:rPr>
        <w:t>ledRED</w:t>
      </w:r>
      <w:proofErr w:type="spellEnd"/>
      <w:r w:rsidRPr="00107816">
        <w:rPr>
          <w:sz w:val="18"/>
          <w:szCs w:val="18"/>
        </w:rPr>
        <w:t>, LOW);</w:t>
      </w:r>
    </w:p>
    <w:p w:rsidR="00107816" w:rsidRPr="00107816" w:rsidRDefault="00107816" w:rsidP="00107816">
      <w:pPr>
        <w:spacing w:before="5" w:line="180" w:lineRule="exact"/>
        <w:rPr>
          <w:sz w:val="18"/>
          <w:szCs w:val="18"/>
        </w:rPr>
      </w:pPr>
      <w:r w:rsidRPr="00107816">
        <w:rPr>
          <w:sz w:val="18"/>
          <w:szCs w:val="18"/>
        </w:rPr>
        <w:t xml:space="preserve">    </w:t>
      </w:r>
      <w:proofErr w:type="spellStart"/>
      <w:proofErr w:type="gramStart"/>
      <w:r w:rsidRPr="00107816">
        <w:rPr>
          <w:sz w:val="18"/>
          <w:szCs w:val="18"/>
        </w:rPr>
        <w:t>digitalWrite</w:t>
      </w:r>
      <w:proofErr w:type="spellEnd"/>
      <w:r w:rsidRPr="00107816">
        <w:rPr>
          <w:sz w:val="18"/>
          <w:szCs w:val="18"/>
        </w:rPr>
        <w:t>(</w:t>
      </w:r>
      <w:proofErr w:type="spellStart"/>
      <w:proofErr w:type="gramEnd"/>
      <w:r w:rsidRPr="00107816">
        <w:rPr>
          <w:sz w:val="18"/>
          <w:szCs w:val="18"/>
        </w:rPr>
        <w:t>ledGREEN</w:t>
      </w:r>
      <w:proofErr w:type="spellEnd"/>
      <w:r w:rsidRPr="00107816">
        <w:rPr>
          <w:sz w:val="18"/>
          <w:szCs w:val="18"/>
        </w:rPr>
        <w:t>, LOW);</w:t>
      </w:r>
    </w:p>
    <w:p w:rsidR="00107816" w:rsidRPr="00107816" w:rsidRDefault="00107816" w:rsidP="00107816">
      <w:pPr>
        <w:spacing w:before="5" w:line="180" w:lineRule="exact"/>
        <w:rPr>
          <w:sz w:val="18"/>
          <w:szCs w:val="18"/>
        </w:rPr>
      </w:pPr>
      <w:r w:rsidRPr="00107816">
        <w:rPr>
          <w:sz w:val="18"/>
          <w:szCs w:val="18"/>
        </w:rPr>
        <w:t xml:space="preserve">  </w:t>
      </w:r>
    </w:p>
    <w:p w:rsidR="00AD3589" w:rsidRDefault="00107816" w:rsidP="00107816">
      <w:pPr>
        <w:spacing w:before="5" w:line="180" w:lineRule="exact"/>
        <w:rPr>
          <w:sz w:val="18"/>
          <w:szCs w:val="18"/>
        </w:rPr>
      </w:pPr>
      <w:r w:rsidRPr="00107816">
        <w:rPr>
          <w:sz w:val="18"/>
          <w:szCs w:val="18"/>
        </w:rPr>
        <w:t>}</w:t>
      </w: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107816" w:rsidRDefault="00107816">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107816">
      <w:pPr>
        <w:ind w:left="4642" w:right="4288"/>
        <w:jc w:val="center"/>
        <w:rPr>
          <w:rFonts w:ascii="Arial" w:eastAsia="Arial" w:hAnsi="Arial" w:cs="Arial"/>
          <w:sz w:val="24"/>
          <w:szCs w:val="24"/>
        </w:rPr>
        <w:sectPr w:rsidR="00AD3589">
          <w:pgSz w:w="12240" w:h="15840"/>
          <w:pgMar w:top="1340" w:right="1720" w:bottom="0" w:left="1220" w:header="720" w:footer="720" w:gutter="0"/>
          <w:cols w:space="720"/>
        </w:sectPr>
      </w:pPr>
      <w:r>
        <w:rPr>
          <w:rFonts w:ascii="Arial" w:eastAsia="Arial" w:hAnsi="Arial" w:cs="Arial"/>
          <w:spacing w:val="1"/>
          <w:sz w:val="24"/>
          <w:szCs w:val="24"/>
        </w:rPr>
        <w:t>B3</w:t>
      </w:r>
    </w:p>
    <w:p w:rsidR="00AD3589" w:rsidRDefault="00AD3589">
      <w:pPr>
        <w:spacing w:before="7" w:line="100" w:lineRule="exact"/>
        <w:rPr>
          <w:sz w:val="10"/>
          <w:szCs w:val="10"/>
        </w:rPr>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AD3589">
      <w:pPr>
        <w:spacing w:line="200" w:lineRule="exact"/>
      </w:pPr>
    </w:p>
    <w:p w:rsidR="00AD3589" w:rsidRDefault="004463A9">
      <w:pPr>
        <w:spacing w:before="18"/>
        <w:ind w:left="2447"/>
        <w:rPr>
          <w:rFonts w:ascii="Arial" w:eastAsia="Arial" w:hAnsi="Arial" w:cs="Arial"/>
          <w:sz w:val="32"/>
          <w:szCs w:val="32"/>
        </w:rPr>
        <w:sectPr w:rsidR="00AD3589">
          <w:pgSz w:w="12240" w:h="15840"/>
          <w:pgMar w:top="1480" w:right="1720" w:bottom="280" w:left="1720" w:header="720" w:footer="720" w:gutter="0"/>
          <w:cols w:space="720"/>
        </w:sectPr>
      </w:pPr>
      <w:r>
        <w:rPr>
          <w:rFonts w:ascii="Arial" w:eastAsia="Arial" w:hAnsi="Arial" w:cs="Arial"/>
          <w:b/>
          <w:spacing w:val="-5"/>
          <w:sz w:val="32"/>
          <w:szCs w:val="32"/>
        </w:rPr>
        <w:t>A</w:t>
      </w:r>
      <w:r>
        <w:rPr>
          <w:rFonts w:ascii="Arial" w:eastAsia="Arial" w:hAnsi="Arial" w:cs="Arial"/>
          <w:b/>
          <w:spacing w:val="2"/>
          <w:sz w:val="32"/>
          <w:szCs w:val="32"/>
        </w:rPr>
        <w:t>ppe</w:t>
      </w:r>
      <w:r>
        <w:rPr>
          <w:rFonts w:ascii="Arial" w:eastAsia="Arial" w:hAnsi="Arial" w:cs="Arial"/>
          <w:b/>
          <w:sz w:val="32"/>
          <w:szCs w:val="32"/>
        </w:rPr>
        <w:t>n</w:t>
      </w:r>
      <w:r>
        <w:rPr>
          <w:rFonts w:ascii="Arial" w:eastAsia="Arial" w:hAnsi="Arial" w:cs="Arial"/>
          <w:b/>
          <w:spacing w:val="-1"/>
          <w:sz w:val="32"/>
          <w:szCs w:val="32"/>
        </w:rPr>
        <w:t>d</w:t>
      </w:r>
      <w:r>
        <w:rPr>
          <w:rFonts w:ascii="Arial" w:eastAsia="Arial" w:hAnsi="Arial" w:cs="Arial"/>
          <w:b/>
          <w:sz w:val="32"/>
          <w:szCs w:val="32"/>
        </w:rPr>
        <w:t>ix</w:t>
      </w:r>
      <w:r>
        <w:rPr>
          <w:rFonts w:ascii="Arial" w:eastAsia="Arial" w:hAnsi="Arial" w:cs="Arial"/>
          <w:b/>
          <w:spacing w:val="-31"/>
          <w:sz w:val="32"/>
          <w:szCs w:val="32"/>
        </w:rPr>
        <w:t xml:space="preserve"> </w:t>
      </w:r>
      <w:r>
        <w:rPr>
          <w:rFonts w:ascii="Arial" w:eastAsia="Arial" w:hAnsi="Arial" w:cs="Arial"/>
          <w:b/>
          <w:sz w:val="32"/>
          <w:szCs w:val="32"/>
        </w:rPr>
        <w:t>C:</w:t>
      </w:r>
      <w:r>
        <w:rPr>
          <w:rFonts w:ascii="Arial" w:eastAsia="Arial" w:hAnsi="Arial" w:cs="Arial"/>
          <w:b/>
          <w:spacing w:val="-20"/>
          <w:sz w:val="32"/>
          <w:szCs w:val="32"/>
        </w:rPr>
        <w:t xml:space="preserve"> </w:t>
      </w:r>
      <w:r w:rsidR="00AA7307">
        <w:rPr>
          <w:rFonts w:ascii="Arial" w:eastAsia="Arial" w:hAnsi="Arial" w:cs="Arial"/>
          <w:b/>
          <w:spacing w:val="2"/>
          <w:sz w:val="32"/>
          <w:szCs w:val="32"/>
        </w:rPr>
        <w:t>Arduino Schematic</w:t>
      </w:r>
    </w:p>
    <w:p w:rsidR="00AD3589" w:rsidRDefault="00AA7307" w:rsidP="00AA7307">
      <w:bookmarkStart w:id="0" w:name="_GoBack"/>
      <w:bookmarkEnd w:id="0"/>
      <w:r w:rsidRPr="00AA7307">
        <w:rPr>
          <w:noProof/>
        </w:rPr>
        <w:drawing>
          <wp:anchor distT="0" distB="0" distL="114300" distR="114300" simplePos="0" relativeHeight="251660288" behindDoc="1" locked="0" layoutInCell="1" allowOverlap="1">
            <wp:simplePos x="0" y="0"/>
            <wp:positionH relativeFrom="column">
              <wp:posOffset>-15240</wp:posOffset>
            </wp:positionH>
            <wp:positionV relativeFrom="paragraph">
              <wp:posOffset>2010410</wp:posOffset>
            </wp:positionV>
            <wp:extent cx="7653020" cy="4848225"/>
            <wp:effectExtent l="0" t="7303" r="0" b="0"/>
            <wp:wrapTight wrapText="bothSides">
              <wp:wrapPolygon edited="0">
                <wp:start x="-21" y="21567"/>
                <wp:lineTo x="21540" y="21567"/>
                <wp:lineTo x="21540" y="95"/>
                <wp:lineTo x="-21" y="95"/>
                <wp:lineTo x="-21" y="21567"/>
              </wp:wrapPolygon>
            </wp:wrapTight>
            <wp:docPr id="3" name="Picture 3" descr="C:\Users\luke.89\AppData\Local\Temp\Prototype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ke.89\AppData\Local\Temp\Prototype Schemati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7653020" cy="48482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D3589">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F211D"/>
    <w:multiLevelType w:val="multilevel"/>
    <w:tmpl w:val="F7FAFDE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89"/>
    <w:rsid w:val="00083CE3"/>
    <w:rsid w:val="000C0828"/>
    <w:rsid w:val="00107816"/>
    <w:rsid w:val="00193160"/>
    <w:rsid w:val="00196339"/>
    <w:rsid w:val="00251DC9"/>
    <w:rsid w:val="00293611"/>
    <w:rsid w:val="003D2865"/>
    <w:rsid w:val="004463A9"/>
    <w:rsid w:val="00475475"/>
    <w:rsid w:val="005A1D2B"/>
    <w:rsid w:val="00602D18"/>
    <w:rsid w:val="0063527F"/>
    <w:rsid w:val="00765A5D"/>
    <w:rsid w:val="007C59E4"/>
    <w:rsid w:val="007E738E"/>
    <w:rsid w:val="00843715"/>
    <w:rsid w:val="00960F2E"/>
    <w:rsid w:val="009867F6"/>
    <w:rsid w:val="00AA7307"/>
    <w:rsid w:val="00AD3589"/>
    <w:rsid w:val="00AD72E9"/>
    <w:rsid w:val="00D00E42"/>
    <w:rsid w:val="00D0432F"/>
    <w:rsid w:val="00D21957"/>
    <w:rsid w:val="00D83AF9"/>
    <w:rsid w:val="00DE441F"/>
    <w:rsid w:val="00EB3352"/>
    <w:rsid w:val="00F84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353A416"/>
  <w15:docId w15:val="{931123E3-9988-43B7-8758-8556A1277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12</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Edward Luke</dc:creator>
  <cp:lastModifiedBy>Mark Edward Luke</cp:lastModifiedBy>
  <cp:revision>8</cp:revision>
  <dcterms:created xsi:type="dcterms:W3CDTF">2016-10-17T21:57:00Z</dcterms:created>
  <dcterms:modified xsi:type="dcterms:W3CDTF">2016-10-17T22:12:00Z</dcterms:modified>
</cp:coreProperties>
</file>